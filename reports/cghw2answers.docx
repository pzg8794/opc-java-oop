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E59" w:rsidRPr="00CC7F8C" w:rsidRDefault="00743E59" w:rsidP="00743E59">
      <w:pPr>
        <w:jc w:val="both"/>
        <w:rPr>
          <w:rFonts w:ascii="Times New Roman" w:hAnsi="Times New Roman" w:cs="Times New Roman"/>
        </w:rPr>
      </w:pPr>
    </w:p>
    <w:p w:rsidR="00743E59" w:rsidRPr="00946E4E" w:rsidRDefault="00743E59" w:rsidP="00743E59">
      <w:pPr>
        <w:pStyle w:val="ListParagraph"/>
        <w:numPr>
          <w:ilvl w:val="0"/>
          <w:numId w:val="2"/>
        </w:numPr>
        <w:tabs>
          <w:tab w:val="left" w:pos="270"/>
        </w:tabs>
        <w:ind w:left="0" w:firstLine="0"/>
        <w:jc w:val="both"/>
        <w:rPr>
          <w:rFonts w:ascii="Times New Roman" w:hAnsi="Times New Roman" w:cs="Times New Roman"/>
          <w:b/>
        </w:rPr>
      </w:pPr>
      <w:r w:rsidRPr="00946E4E">
        <w:rPr>
          <w:rFonts w:ascii="Times New Roman" w:hAnsi="Times New Roman" w:cs="Times New Roman"/>
          <w:b/>
        </w:rPr>
        <w:t xml:space="preserve">List the operating characteristics for the following display technologies: raster refresh system, vector refresh systems, plasma panels, and LCDs. </w:t>
      </w:r>
    </w:p>
    <w:p w:rsidR="00743E59" w:rsidRDefault="00743E59" w:rsidP="00743E59">
      <w:pPr>
        <w:tabs>
          <w:tab w:val="left" w:pos="270"/>
        </w:tabs>
        <w:jc w:val="both"/>
        <w:rPr>
          <w:rFonts w:ascii="Times New Roman" w:hAnsi="Times New Roman" w:cs="Times New Roman"/>
          <w:highlight w:val="yellow"/>
        </w:rPr>
      </w:pPr>
    </w:p>
    <w:p w:rsidR="00743E59" w:rsidRPr="002D5F42" w:rsidRDefault="00743E59" w:rsidP="00743E59">
      <w:pPr>
        <w:pStyle w:val="ListParagraph"/>
        <w:numPr>
          <w:ilvl w:val="0"/>
          <w:numId w:val="3"/>
        </w:numPr>
        <w:tabs>
          <w:tab w:val="left" w:pos="270"/>
        </w:tabs>
        <w:ind w:left="0" w:firstLine="0"/>
        <w:jc w:val="both"/>
        <w:rPr>
          <w:rFonts w:ascii="Times New Roman" w:hAnsi="Times New Roman" w:cs="Times New Roman"/>
        </w:rPr>
      </w:pPr>
      <w:r>
        <w:rPr>
          <w:rFonts w:ascii="Times New Roman" w:hAnsi="Times New Roman" w:cs="Times New Roman"/>
        </w:rPr>
        <w:t xml:space="preserve">Raster Refresh system: in which </w:t>
      </w:r>
      <w:r>
        <w:t>an e</w:t>
      </w:r>
      <w:r w:rsidRPr="00DA762C">
        <w:t>lectron beam is swept across the screen, one row at time, from top to bottom. Each row is referred to as a scan line. As the electron beam moves across a scan line, the beam intensity turns on and off to create a pattern of illuminated spots.</w:t>
      </w:r>
      <w:r w:rsidRPr="005D2975">
        <w:rPr>
          <w:rFonts w:ascii="Times New Roman" w:hAnsi="Times New Roman" w:cs="Times New Roman"/>
        </w:rPr>
        <w:t xml:space="preserve"> </w:t>
      </w:r>
      <w:r>
        <w:rPr>
          <w:rFonts w:ascii="Times New Roman" w:hAnsi="Times New Roman" w:cs="Times New Roman"/>
        </w:rPr>
        <w:t>This</w:t>
      </w:r>
      <w:r w:rsidRPr="005D2975">
        <w:rPr>
          <w:rFonts w:ascii="Times New Roman" w:hAnsi="Times New Roman" w:cs="Times New Roman"/>
        </w:rPr>
        <w:t xml:space="preserve"> electronic beam makes the screen a number of lines, </w:t>
      </w:r>
      <w:r>
        <w:rPr>
          <w:rFonts w:ascii="Times New Roman" w:hAnsi="Times New Roman" w:cs="Times New Roman"/>
        </w:rPr>
        <w:t>drawing</w:t>
      </w:r>
      <w:r w:rsidRPr="005D2975">
        <w:rPr>
          <w:rFonts w:ascii="Times New Roman" w:hAnsi="Times New Roman" w:cs="Times New Roman"/>
        </w:rPr>
        <w:t xml:space="preserve"> each one </w:t>
      </w:r>
      <w:r>
        <w:rPr>
          <w:rFonts w:ascii="Times New Roman" w:hAnsi="Times New Roman" w:cs="Times New Roman"/>
        </w:rPr>
        <w:t xml:space="preserve">through the scan lines </w:t>
      </w:r>
      <w:r w:rsidRPr="005D2975">
        <w:rPr>
          <w:rFonts w:ascii="Times New Roman" w:hAnsi="Times New Roman" w:cs="Times New Roman"/>
        </w:rPr>
        <w:t>and</w:t>
      </w:r>
      <w:r>
        <w:rPr>
          <w:rFonts w:ascii="Times New Roman" w:hAnsi="Times New Roman" w:cs="Times New Roman"/>
        </w:rPr>
        <w:t xml:space="preserve"> refreshing the picture </w:t>
      </w:r>
      <w:r w:rsidRPr="005D2975">
        <w:rPr>
          <w:rFonts w:ascii="Times New Roman" w:hAnsi="Times New Roman" w:cs="Times New Roman"/>
        </w:rPr>
        <w:t>every interval of time from the</w:t>
      </w:r>
      <w:r>
        <w:rPr>
          <w:rFonts w:ascii="Times New Roman" w:hAnsi="Times New Roman" w:cs="Times New Roman"/>
        </w:rPr>
        <w:t xml:space="preserve"> refresh buffer " frame buffer". </w:t>
      </w:r>
    </w:p>
    <w:p w:rsidR="00743E59" w:rsidRPr="005D2975" w:rsidRDefault="00743E59" w:rsidP="00743E59">
      <w:pPr>
        <w:pStyle w:val="ListParagraph"/>
        <w:tabs>
          <w:tab w:val="left" w:pos="270"/>
        </w:tabs>
        <w:ind w:left="0"/>
        <w:jc w:val="both"/>
        <w:rPr>
          <w:rFonts w:ascii="Times New Roman" w:hAnsi="Times New Roman" w:cs="Times New Roman"/>
        </w:rPr>
      </w:pPr>
      <w:r>
        <w:rPr>
          <w:rFonts w:ascii="Times New Roman" w:hAnsi="Times New Roman" w:cs="Times New Roman"/>
        </w:rPr>
        <w:t xml:space="preserve">The Raster Refresh system </w:t>
      </w:r>
      <w:r w:rsidRPr="005D2975">
        <w:rPr>
          <w:rFonts w:ascii="Times New Roman" w:hAnsi="Times New Roman" w:cs="Times New Roman"/>
        </w:rPr>
        <w:t>characteristics</w:t>
      </w:r>
      <w:r>
        <w:rPr>
          <w:rFonts w:ascii="Times New Roman" w:hAnsi="Times New Roman" w:cs="Times New Roman"/>
        </w:rPr>
        <w:t xml:space="preserve"> can be shown as follows:</w:t>
      </w:r>
    </w:p>
    <w:p w:rsidR="00743E59" w:rsidRPr="005D2975" w:rsidRDefault="00743E59" w:rsidP="00743E59">
      <w:pPr>
        <w:pStyle w:val="ListParagraph"/>
        <w:numPr>
          <w:ilvl w:val="0"/>
          <w:numId w:val="4"/>
        </w:numPr>
        <w:tabs>
          <w:tab w:val="left" w:pos="270"/>
        </w:tabs>
        <w:ind w:left="0" w:firstLine="0"/>
        <w:jc w:val="both"/>
        <w:rPr>
          <w:rFonts w:ascii="Times New Roman" w:hAnsi="Times New Roman" w:cs="Times New Roman"/>
        </w:rPr>
      </w:pPr>
      <w:r>
        <w:rPr>
          <w:rFonts w:ascii="Times New Roman" w:hAnsi="Times New Roman" w:cs="Times New Roman"/>
        </w:rPr>
        <w:t>The pixels in the screen are not</w:t>
      </w:r>
      <w:r w:rsidRPr="005D2975">
        <w:rPr>
          <w:rFonts w:ascii="Times New Roman" w:hAnsi="Times New Roman" w:cs="Times New Roman"/>
        </w:rPr>
        <w:t xml:space="preserve"> related. </w:t>
      </w:r>
    </w:p>
    <w:p w:rsidR="00743E59" w:rsidRPr="005D2975" w:rsidRDefault="00743E59" w:rsidP="00743E59">
      <w:pPr>
        <w:pStyle w:val="ListParagraph"/>
        <w:numPr>
          <w:ilvl w:val="0"/>
          <w:numId w:val="4"/>
        </w:numPr>
        <w:tabs>
          <w:tab w:val="left" w:pos="270"/>
        </w:tabs>
        <w:ind w:left="0" w:firstLine="0"/>
        <w:jc w:val="both"/>
        <w:rPr>
          <w:rFonts w:ascii="Times New Roman" w:hAnsi="Times New Roman" w:cs="Times New Roman"/>
        </w:rPr>
      </w:pPr>
      <w:r w:rsidRPr="005D2975">
        <w:rPr>
          <w:rFonts w:ascii="Times New Roman" w:hAnsi="Times New Roman" w:cs="Times New Roman"/>
        </w:rPr>
        <w:t xml:space="preserve">Fast in loading image. </w:t>
      </w:r>
    </w:p>
    <w:p w:rsidR="00743E59" w:rsidRPr="005D2975" w:rsidRDefault="00743E59" w:rsidP="00743E59">
      <w:pPr>
        <w:pStyle w:val="ListParagraph"/>
        <w:numPr>
          <w:ilvl w:val="0"/>
          <w:numId w:val="4"/>
        </w:numPr>
        <w:tabs>
          <w:tab w:val="left" w:pos="270"/>
        </w:tabs>
        <w:ind w:left="0" w:firstLine="0"/>
        <w:jc w:val="both"/>
        <w:rPr>
          <w:rFonts w:ascii="Times New Roman" w:hAnsi="Times New Roman" w:cs="Times New Roman"/>
        </w:rPr>
      </w:pPr>
      <w:r>
        <w:rPr>
          <w:rFonts w:ascii="Times New Roman" w:hAnsi="Times New Roman" w:cs="Times New Roman"/>
        </w:rPr>
        <w:t>The</w:t>
      </w:r>
      <w:r w:rsidRPr="005D2975">
        <w:rPr>
          <w:rFonts w:ascii="Times New Roman" w:hAnsi="Times New Roman" w:cs="Times New Roman"/>
        </w:rPr>
        <w:t xml:space="preserve"> </w:t>
      </w:r>
      <w:r>
        <w:rPr>
          <w:rFonts w:ascii="Times New Roman" w:hAnsi="Times New Roman" w:cs="Times New Roman"/>
        </w:rPr>
        <w:t>quality of the screen decreases when magnifying.</w:t>
      </w:r>
    </w:p>
    <w:p w:rsidR="00743E59" w:rsidRPr="005D2975" w:rsidRDefault="00743E59" w:rsidP="00743E59">
      <w:pPr>
        <w:tabs>
          <w:tab w:val="left" w:pos="270"/>
        </w:tabs>
        <w:jc w:val="both"/>
        <w:rPr>
          <w:rFonts w:ascii="Times New Roman" w:hAnsi="Times New Roman" w:cs="Times New Roman"/>
        </w:rPr>
      </w:pPr>
    </w:p>
    <w:p w:rsidR="00743E59" w:rsidRPr="002D5F42" w:rsidRDefault="00743E59" w:rsidP="00743E59">
      <w:pPr>
        <w:pStyle w:val="ListParagraph"/>
        <w:numPr>
          <w:ilvl w:val="0"/>
          <w:numId w:val="3"/>
        </w:numPr>
        <w:tabs>
          <w:tab w:val="left" w:pos="270"/>
        </w:tabs>
        <w:ind w:left="0" w:firstLine="0"/>
        <w:jc w:val="both"/>
        <w:rPr>
          <w:rFonts w:ascii="Times New Roman" w:hAnsi="Times New Roman" w:cs="Times New Roman"/>
        </w:rPr>
      </w:pPr>
      <w:r w:rsidRPr="005D2975">
        <w:rPr>
          <w:rFonts w:ascii="Times New Roman" w:hAnsi="Times New Roman" w:cs="Times New Roman"/>
        </w:rPr>
        <w:t xml:space="preserve">Vector Refresh system: </w:t>
      </w:r>
      <w:r w:rsidRPr="00DA762C">
        <w:t xml:space="preserve">The system cycles through the set of commands in the display file, drawing each component line in turn. After all line drawing commands have been processed, the system cycles </w:t>
      </w:r>
      <w:r>
        <w:t xml:space="preserve">go </w:t>
      </w:r>
      <w:r w:rsidRPr="00DA762C">
        <w:t>back to the first command in the list.</w:t>
      </w:r>
      <w:r>
        <w:t xml:space="preserve"> </w:t>
      </w:r>
    </w:p>
    <w:p w:rsidR="00743E59" w:rsidRPr="00BB6F3A" w:rsidRDefault="00743E59" w:rsidP="00743E59">
      <w:pPr>
        <w:tabs>
          <w:tab w:val="left" w:pos="270"/>
        </w:tabs>
        <w:jc w:val="both"/>
        <w:rPr>
          <w:rFonts w:ascii="Times New Roman" w:hAnsi="Times New Roman" w:cs="Times New Roman"/>
        </w:rPr>
      </w:pPr>
      <w:r>
        <w:rPr>
          <w:rFonts w:ascii="Times New Roman" w:hAnsi="Times New Roman" w:cs="Times New Roman"/>
        </w:rPr>
        <w:t>The Vector Refresh system characteristics can be shown as follows:</w:t>
      </w:r>
    </w:p>
    <w:p w:rsidR="00743E59" w:rsidRPr="005D2975" w:rsidRDefault="00743E59" w:rsidP="00743E59">
      <w:pPr>
        <w:pStyle w:val="ListParagraph"/>
        <w:numPr>
          <w:ilvl w:val="0"/>
          <w:numId w:val="5"/>
        </w:numPr>
        <w:tabs>
          <w:tab w:val="left" w:pos="270"/>
        </w:tabs>
        <w:ind w:left="0" w:firstLine="0"/>
        <w:jc w:val="both"/>
        <w:rPr>
          <w:rFonts w:ascii="Times New Roman" w:hAnsi="Times New Roman" w:cs="Times New Roman"/>
        </w:rPr>
      </w:pPr>
      <w:r w:rsidRPr="005D2975">
        <w:rPr>
          <w:rFonts w:ascii="Times New Roman" w:hAnsi="Times New Roman" w:cs="Times New Roman"/>
        </w:rPr>
        <w:t xml:space="preserve">The pixels in the screen are related by function ex: function of lines. </w:t>
      </w:r>
    </w:p>
    <w:p w:rsidR="00743E59" w:rsidRPr="005D2975" w:rsidRDefault="00743E59" w:rsidP="00743E59">
      <w:pPr>
        <w:pStyle w:val="ListParagraph"/>
        <w:numPr>
          <w:ilvl w:val="0"/>
          <w:numId w:val="5"/>
        </w:numPr>
        <w:tabs>
          <w:tab w:val="left" w:pos="270"/>
        </w:tabs>
        <w:ind w:left="0" w:firstLine="0"/>
        <w:jc w:val="both"/>
        <w:rPr>
          <w:rFonts w:ascii="Times New Roman" w:hAnsi="Times New Roman" w:cs="Times New Roman"/>
        </w:rPr>
      </w:pPr>
      <w:r w:rsidRPr="005D2975">
        <w:rPr>
          <w:rFonts w:ascii="Times New Roman" w:hAnsi="Times New Roman" w:cs="Times New Roman"/>
        </w:rPr>
        <w:t xml:space="preserve">Slow in loading because </w:t>
      </w:r>
      <w:r>
        <w:rPr>
          <w:rFonts w:ascii="Times New Roman" w:hAnsi="Times New Roman" w:cs="Times New Roman"/>
        </w:rPr>
        <w:t>it</w:t>
      </w:r>
      <w:r w:rsidRPr="005D2975">
        <w:rPr>
          <w:rFonts w:ascii="Times New Roman" w:hAnsi="Times New Roman" w:cs="Times New Roman"/>
        </w:rPr>
        <w:t xml:space="preserve"> need</w:t>
      </w:r>
      <w:r>
        <w:rPr>
          <w:rFonts w:ascii="Times New Roman" w:hAnsi="Times New Roman" w:cs="Times New Roman"/>
        </w:rPr>
        <w:t>s</w:t>
      </w:r>
      <w:r w:rsidRPr="005D2975">
        <w:rPr>
          <w:rFonts w:ascii="Times New Roman" w:hAnsi="Times New Roman" w:cs="Times New Roman"/>
        </w:rPr>
        <w:t xml:space="preserve"> some processing in its function. </w:t>
      </w:r>
    </w:p>
    <w:p w:rsidR="00743E59" w:rsidRPr="005D2975" w:rsidRDefault="00743E59" w:rsidP="00743E59">
      <w:pPr>
        <w:pStyle w:val="ListParagraph"/>
        <w:numPr>
          <w:ilvl w:val="0"/>
          <w:numId w:val="5"/>
        </w:numPr>
        <w:tabs>
          <w:tab w:val="left" w:pos="270"/>
        </w:tabs>
        <w:ind w:left="0" w:firstLine="0"/>
        <w:jc w:val="both"/>
        <w:rPr>
          <w:rFonts w:ascii="Times New Roman" w:hAnsi="Times New Roman" w:cs="Times New Roman"/>
        </w:rPr>
      </w:pPr>
      <w:r>
        <w:rPr>
          <w:rFonts w:ascii="Times New Roman" w:hAnsi="Times New Roman" w:cs="Times New Roman"/>
        </w:rPr>
        <w:t>T</w:t>
      </w:r>
      <w:r w:rsidRPr="005D2975">
        <w:rPr>
          <w:rFonts w:ascii="Times New Roman" w:hAnsi="Times New Roman" w:cs="Times New Roman"/>
        </w:rPr>
        <w:t xml:space="preserve">he quality of the </w:t>
      </w:r>
      <w:r>
        <w:rPr>
          <w:rFonts w:ascii="Times New Roman" w:hAnsi="Times New Roman" w:cs="Times New Roman"/>
        </w:rPr>
        <w:t>image is increased when magnifying.</w:t>
      </w:r>
    </w:p>
    <w:p w:rsidR="00743E59" w:rsidRPr="005D2975" w:rsidRDefault="00743E59" w:rsidP="00743E59">
      <w:pPr>
        <w:tabs>
          <w:tab w:val="left" w:pos="270"/>
        </w:tabs>
        <w:jc w:val="both"/>
        <w:rPr>
          <w:rFonts w:ascii="Times New Roman" w:hAnsi="Times New Roman" w:cs="Times New Roman"/>
        </w:rPr>
      </w:pPr>
    </w:p>
    <w:p w:rsidR="00743E59" w:rsidRPr="002D5F42" w:rsidRDefault="00743E59" w:rsidP="00743E59">
      <w:pPr>
        <w:pStyle w:val="ListParagraph"/>
        <w:numPr>
          <w:ilvl w:val="0"/>
          <w:numId w:val="3"/>
        </w:numPr>
        <w:tabs>
          <w:tab w:val="left" w:pos="270"/>
        </w:tabs>
        <w:ind w:left="0" w:firstLine="0"/>
        <w:jc w:val="both"/>
        <w:rPr>
          <w:rFonts w:ascii="Times New Roman" w:hAnsi="Times New Roman" w:cs="Times New Roman"/>
        </w:rPr>
      </w:pPr>
      <w:r w:rsidRPr="005D2975">
        <w:rPr>
          <w:rFonts w:ascii="Times New Roman" w:hAnsi="Times New Roman" w:cs="Times New Roman"/>
        </w:rPr>
        <w:t xml:space="preserve">Plasma panels: </w:t>
      </w:r>
      <w:r w:rsidRPr="008F156E">
        <w:t>Constructed by filling the region between two glass panels with a mixture of gases that usually includes neon, a series of vertical conducting ribbons is placed on one gas panel and a set of horizontal conducting ribbons is built into the other glass panel.</w:t>
      </w:r>
    </w:p>
    <w:p w:rsidR="00743E59" w:rsidRPr="008F156E" w:rsidRDefault="00743E59" w:rsidP="00743E59">
      <w:pPr>
        <w:tabs>
          <w:tab w:val="left" w:pos="270"/>
        </w:tabs>
        <w:jc w:val="both"/>
        <w:rPr>
          <w:rFonts w:ascii="Times New Roman" w:hAnsi="Times New Roman" w:cs="Times New Roman"/>
        </w:rPr>
      </w:pPr>
      <w:r>
        <w:rPr>
          <w:rFonts w:ascii="Times New Roman" w:hAnsi="Times New Roman" w:cs="Times New Roman"/>
        </w:rPr>
        <w:t>The Plasma panels’ characteristics can be shown as follow.</w:t>
      </w:r>
    </w:p>
    <w:p w:rsidR="00743E59" w:rsidRPr="005D2975" w:rsidRDefault="00743E59" w:rsidP="00743E59">
      <w:pPr>
        <w:pStyle w:val="ListParagraph"/>
        <w:numPr>
          <w:ilvl w:val="2"/>
          <w:numId w:val="6"/>
        </w:numPr>
        <w:tabs>
          <w:tab w:val="left" w:pos="270"/>
        </w:tabs>
        <w:ind w:left="0" w:firstLine="0"/>
        <w:jc w:val="both"/>
        <w:rPr>
          <w:rFonts w:ascii="Times New Roman" w:hAnsi="Times New Roman" w:cs="Times New Roman"/>
        </w:rPr>
      </w:pPr>
      <w:r w:rsidRPr="005D2975">
        <w:rPr>
          <w:rFonts w:ascii="Times New Roman" w:hAnsi="Times New Roman" w:cs="Times New Roman"/>
        </w:rPr>
        <w:t xml:space="preserve">New technology (10/1/2005). </w:t>
      </w:r>
    </w:p>
    <w:p w:rsidR="00743E59" w:rsidRPr="005D2975" w:rsidRDefault="00743E59" w:rsidP="00743E59">
      <w:pPr>
        <w:pStyle w:val="ListParagraph"/>
        <w:numPr>
          <w:ilvl w:val="2"/>
          <w:numId w:val="6"/>
        </w:numPr>
        <w:tabs>
          <w:tab w:val="left" w:pos="270"/>
        </w:tabs>
        <w:ind w:left="0" w:firstLine="0"/>
        <w:jc w:val="both"/>
        <w:rPr>
          <w:rFonts w:ascii="Times New Roman" w:hAnsi="Times New Roman" w:cs="Times New Roman"/>
        </w:rPr>
      </w:pPr>
      <w:r w:rsidRPr="005D2975">
        <w:rPr>
          <w:rFonts w:ascii="Times New Roman" w:hAnsi="Times New Roman" w:cs="Times New Roman"/>
        </w:rPr>
        <w:t xml:space="preserve">The screen is divided into little small cells. </w:t>
      </w:r>
    </w:p>
    <w:p w:rsidR="00743E59" w:rsidRDefault="00743E59" w:rsidP="00743E59">
      <w:pPr>
        <w:pStyle w:val="ListParagraph"/>
        <w:numPr>
          <w:ilvl w:val="2"/>
          <w:numId w:val="6"/>
        </w:numPr>
        <w:tabs>
          <w:tab w:val="left" w:pos="270"/>
        </w:tabs>
        <w:ind w:left="0" w:firstLine="0"/>
        <w:jc w:val="both"/>
        <w:rPr>
          <w:rFonts w:ascii="Times New Roman" w:hAnsi="Times New Roman" w:cs="Times New Roman"/>
        </w:rPr>
      </w:pPr>
      <w:r w:rsidRPr="005D2975">
        <w:rPr>
          <w:rFonts w:ascii="Times New Roman" w:hAnsi="Times New Roman" w:cs="Times New Roman"/>
        </w:rPr>
        <w:t>Have high resolution although the screen size may be small.</w:t>
      </w:r>
    </w:p>
    <w:p w:rsidR="00743E59" w:rsidRPr="0076601E" w:rsidRDefault="00743E59" w:rsidP="00743E59">
      <w:pPr>
        <w:widowControl w:val="0"/>
        <w:autoSpaceDE w:val="0"/>
        <w:autoSpaceDN w:val="0"/>
        <w:adjustRightInd w:val="0"/>
        <w:spacing w:after="240"/>
        <w:jc w:val="both"/>
        <w:rPr>
          <w:rFonts w:ascii="Times New Roman" w:hAnsi="Times New Roman" w:cs="Times New Roman"/>
        </w:rPr>
      </w:pPr>
      <w:r w:rsidRPr="00DA762C">
        <w:br/>
      </w:r>
      <w:r w:rsidRPr="009C1BA5">
        <w:rPr>
          <w:rFonts w:ascii="Times New Roman" w:hAnsi="Times New Roman" w:cs="Times New Roman"/>
        </w:rPr>
        <w:t xml:space="preserve">LCDs: Operating that produces a picture by passing polarized light from the surroundings or from an internal light source through a liquid-crystal material that can be aligned to either block or transmit the light. These are similar in construction to a plasma panel. The only difference is that the </w:t>
      </w:r>
      <w:proofErr w:type="spellStart"/>
      <w:r w:rsidRPr="009C1BA5">
        <w:rPr>
          <w:rFonts w:ascii="Times New Roman" w:hAnsi="Times New Roman" w:cs="Times New Roman"/>
        </w:rPr>
        <w:t>enfilement</w:t>
      </w:r>
      <w:proofErr w:type="spellEnd"/>
      <w:r w:rsidRPr="009C1BA5">
        <w:rPr>
          <w:rFonts w:ascii="Times New Roman" w:hAnsi="Times New Roman" w:cs="Times New Roman"/>
        </w:rPr>
        <w:t xml:space="preserve"> of the region between the glass plates is with a phosphor, such as zinc </w:t>
      </w:r>
      <w:proofErr w:type="spellStart"/>
      <w:r w:rsidRPr="009C1BA5">
        <w:rPr>
          <w:rFonts w:ascii="Times New Roman" w:hAnsi="Times New Roman" w:cs="Times New Roman"/>
        </w:rPr>
        <w:t>sulphide</w:t>
      </w:r>
      <w:proofErr w:type="spellEnd"/>
      <w:r w:rsidRPr="009C1BA5">
        <w:rPr>
          <w:rFonts w:ascii="Times New Roman" w:hAnsi="Times New Roman" w:cs="Times New Roman"/>
        </w:rPr>
        <w:t xml:space="preserve"> doped w</w:t>
      </w:r>
      <w:r>
        <w:rPr>
          <w:rFonts w:ascii="Times New Roman" w:hAnsi="Times New Roman" w:cs="Times New Roman"/>
        </w:rPr>
        <w:t>ith manganese, instead of a gas.</w:t>
      </w:r>
    </w:p>
    <w:p w:rsidR="00743E59" w:rsidRDefault="00743E59" w:rsidP="00743E59">
      <w:pPr>
        <w:widowControl w:val="0"/>
        <w:autoSpaceDE w:val="0"/>
        <w:autoSpaceDN w:val="0"/>
        <w:adjustRightInd w:val="0"/>
        <w:spacing w:after="240"/>
        <w:rPr>
          <w:rFonts w:ascii="Times" w:hAnsi="Times" w:cs="Times"/>
          <w:sz w:val="32"/>
          <w:szCs w:val="32"/>
        </w:rPr>
      </w:pPr>
      <w:r>
        <w:rPr>
          <w:rFonts w:ascii="Times" w:hAnsi="Times" w:cs="Times"/>
          <w:sz w:val="32"/>
          <w:szCs w:val="32"/>
        </w:rPr>
        <w:t xml:space="preserve">LCD is made up of 6 layers </w:t>
      </w:r>
    </w:p>
    <w:p w:rsidR="00743E59" w:rsidRPr="009C1BA5" w:rsidRDefault="00743E59" w:rsidP="00743E59">
      <w:pPr>
        <w:pStyle w:val="ListParagraph"/>
        <w:numPr>
          <w:ilvl w:val="0"/>
          <w:numId w:val="8"/>
        </w:numPr>
      </w:pPr>
      <w:r w:rsidRPr="009C1BA5">
        <w:t>Vertical polarizer plane  layer of thin grid</w:t>
      </w:r>
    </w:p>
    <w:p w:rsidR="00743E59" w:rsidRPr="009C1BA5" w:rsidRDefault="00743E59" w:rsidP="00743E59">
      <w:pPr>
        <w:pStyle w:val="ListParagraph"/>
        <w:numPr>
          <w:ilvl w:val="0"/>
          <w:numId w:val="8"/>
        </w:numPr>
      </w:pPr>
      <w:r w:rsidRPr="009C1BA5">
        <w:t>Wires  layer of LCDs</w:t>
      </w:r>
    </w:p>
    <w:p w:rsidR="00743E59" w:rsidRPr="009C1BA5" w:rsidRDefault="00743E59" w:rsidP="00743E59">
      <w:pPr>
        <w:pStyle w:val="ListParagraph"/>
        <w:numPr>
          <w:ilvl w:val="0"/>
          <w:numId w:val="8"/>
        </w:numPr>
      </w:pPr>
      <w:r w:rsidRPr="009C1BA5">
        <w:t>Layer of horizontal grid wires</w:t>
      </w:r>
    </w:p>
    <w:p w:rsidR="00743E59" w:rsidRPr="009C1BA5" w:rsidRDefault="00743E59" w:rsidP="00743E59">
      <w:pPr>
        <w:pStyle w:val="ListParagraph"/>
        <w:numPr>
          <w:ilvl w:val="0"/>
          <w:numId w:val="8"/>
        </w:numPr>
      </w:pPr>
      <w:r w:rsidRPr="009C1BA5">
        <w:t>Horizontal polarizer and finally a reflector</w:t>
      </w:r>
    </w:p>
    <w:p w:rsidR="00743E59" w:rsidRDefault="00743E59" w:rsidP="00743E59">
      <w:pPr>
        <w:tabs>
          <w:tab w:val="left" w:pos="270"/>
        </w:tabs>
        <w:jc w:val="both"/>
        <w:rPr>
          <w:rFonts w:ascii="Times New Roman" w:hAnsi="Times New Roman" w:cs="Times New Roman"/>
        </w:rPr>
      </w:pPr>
    </w:p>
    <w:p w:rsidR="00743E59" w:rsidRDefault="00743E59" w:rsidP="00743E59">
      <w:pPr>
        <w:widowControl w:val="0"/>
        <w:autoSpaceDE w:val="0"/>
        <w:autoSpaceDN w:val="0"/>
        <w:adjustRightInd w:val="0"/>
        <w:rPr>
          <w:rFonts w:ascii="Times" w:hAnsi="Times" w:cs="Times"/>
        </w:rPr>
      </w:pPr>
      <w:r>
        <w:rPr>
          <w:rFonts w:ascii="Times" w:hAnsi="Times" w:cs="Times"/>
          <w:noProof/>
        </w:rPr>
        <w:lastRenderedPageBreak/>
        <w:drawing>
          <wp:inline distT="0" distB="0" distL="0" distR="0" wp14:anchorId="3C438A9D" wp14:editId="06297611">
            <wp:extent cx="4051300" cy="3962400"/>
            <wp:effectExtent l="0" t="0" r="12700" b="0"/>
            <wp:docPr id="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1300" cy="39624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w:hAnsi="Times" w:cs="Times"/>
          <w:sz w:val="32"/>
          <w:szCs w:val="32"/>
        </w:rPr>
        <w:t>Plasma Panels</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32"/>
          <w:szCs w:val="32"/>
        </w:rPr>
        <w:t></w:t>
      </w:r>
      <w:r>
        <w:rPr>
          <w:rFonts w:ascii="Wingdings" w:hAnsi="Wingdings" w:cs="Wingdings"/>
          <w:sz w:val="32"/>
          <w:szCs w:val="32"/>
        </w:rPr>
        <w:t></w:t>
      </w:r>
      <w:r>
        <w:rPr>
          <w:rFonts w:ascii="Times New Roman" w:hAnsi="Times New Roman" w:cs="Times New Roman"/>
          <w:sz w:val="32"/>
          <w:szCs w:val="32"/>
        </w:rPr>
        <w:t>Constructed by filling the region between two glass plates with a mixture of gases that usually includes neon.</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32"/>
          <w:szCs w:val="32"/>
        </w:rPr>
        <w:t></w:t>
      </w:r>
      <w:r>
        <w:rPr>
          <w:rFonts w:ascii="Wingdings" w:hAnsi="Wingdings" w:cs="Wingdings"/>
          <w:sz w:val="32"/>
          <w:szCs w:val="32"/>
        </w:rPr>
        <w:t></w:t>
      </w:r>
      <w:r>
        <w:rPr>
          <w:rFonts w:ascii="Times New Roman" w:hAnsi="Times New Roman" w:cs="Times New Roman"/>
          <w:sz w:val="32"/>
          <w:szCs w:val="32"/>
        </w:rPr>
        <w:t>A series of vertical conducting ribbons is placed on one glass panel, and a set of horizontal conducting ribbons is built into the other glass panel.</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32"/>
          <w:szCs w:val="32"/>
        </w:rPr>
        <w:t></w:t>
      </w:r>
      <w:r>
        <w:rPr>
          <w:rFonts w:ascii="Wingdings" w:hAnsi="Wingdings" w:cs="Wingdings"/>
          <w:sz w:val="32"/>
          <w:szCs w:val="32"/>
        </w:rPr>
        <w:t></w:t>
      </w:r>
      <w:r>
        <w:rPr>
          <w:rFonts w:ascii="Times New Roman" w:hAnsi="Times New Roman" w:cs="Times New Roman"/>
          <w:sz w:val="32"/>
          <w:szCs w:val="32"/>
        </w:rPr>
        <w:t xml:space="preserve">Firing voltages applied to an intersecting pair of horizontal and vertical conductors cause the gas at the intersection of the two conductors to break down into </w:t>
      </w:r>
      <w:proofErr w:type="gramStart"/>
      <w:r>
        <w:rPr>
          <w:rFonts w:ascii="Times New Roman" w:hAnsi="Times New Roman" w:cs="Times New Roman"/>
          <w:sz w:val="32"/>
          <w:szCs w:val="32"/>
        </w:rPr>
        <w:t>a glowing</w:t>
      </w:r>
      <w:proofErr w:type="gramEnd"/>
      <w:r>
        <w:rPr>
          <w:rFonts w:ascii="Times New Roman" w:hAnsi="Times New Roman" w:cs="Times New Roman"/>
          <w:sz w:val="32"/>
          <w:szCs w:val="32"/>
        </w:rPr>
        <w:t xml:space="preserve"> plasma of electrons and </w:t>
      </w:r>
      <w:proofErr w:type="spellStart"/>
      <w:r>
        <w:rPr>
          <w:rFonts w:ascii="Times New Roman" w:hAnsi="Times New Roman" w:cs="Times New Roman"/>
          <w:sz w:val="32"/>
          <w:szCs w:val="32"/>
        </w:rPr>
        <w:t>io</w:t>
      </w:r>
      <w:proofErr w:type="spellEnd"/>
      <w:r>
        <w:rPr>
          <w:rFonts w:ascii="Times New Roman" w:hAnsi="Times New Roman" w:cs="Times New Roman"/>
          <w:sz w:val="32"/>
          <w:szCs w:val="32"/>
        </w:rPr>
        <w:t xml:space="preserve"> ns.</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32"/>
          <w:szCs w:val="32"/>
        </w:rPr>
        <w:t></w:t>
      </w:r>
      <w:r>
        <w:rPr>
          <w:rFonts w:ascii="Wingdings" w:hAnsi="Wingdings" w:cs="Wingdings"/>
          <w:sz w:val="32"/>
          <w:szCs w:val="32"/>
        </w:rPr>
        <w:t></w:t>
      </w:r>
      <w:r>
        <w:rPr>
          <w:rFonts w:ascii="Times New Roman" w:hAnsi="Times New Roman" w:cs="Times New Roman"/>
          <w:sz w:val="32"/>
          <w:szCs w:val="32"/>
        </w:rPr>
        <w:t>Picture definition is stored in a refresh buffer, and the firing voltages are applied</w:t>
      </w:r>
    </w:p>
    <w:p w:rsidR="00743E59" w:rsidRDefault="00743E59" w:rsidP="00743E59">
      <w:pPr>
        <w:widowControl w:val="0"/>
        <w:autoSpaceDE w:val="0"/>
        <w:autoSpaceDN w:val="0"/>
        <w:adjustRightInd w:val="0"/>
        <w:spacing w:after="240"/>
        <w:rPr>
          <w:rFonts w:ascii="Times" w:hAnsi="Times" w:cs="Times"/>
        </w:rPr>
      </w:pPr>
      <w:proofErr w:type="gramStart"/>
      <w:r>
        <w:rPr>
          <w:rFonts w:ascii="Times New Roman" w:hAnsi="Times New Roman" w:cs="Times New Roman"/>
          <w:sz w:val="32"/>
          <w:szCs w:val="32"/>
        </w:rPr>
        <w:t>to</w:t>
      </w:r>
      <w:proofErr w:type="gramEnd"/>
      <w:r>
        <w:rPr>
          <w:rFonts w:ascii="Times New Roman" w:hAnsi="Times New Roman" w:cs="Times New Roman"/>
          <w:sz w:val="32"/>
          <w:szCs w:val="32"/>
        </w:rPr>
        <w:t xml:space="preserve"> refresh the pixel positions per second.</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32"/>
          <w:szCs w:val="32"/>
        </w:rPr>
        <w:t>Thin-film electroluminescent display</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32"/>
          <w:szCs w:val="32"/>
        </w:rPr>
        <w:t>(</w:t>
      </w:r>
      <w:proofErr w:type="gramStart"/>
      <w:r>
        <w:rPr>
          <w:rFonts w:ascii="Times New Roman" w:hAnsi="Times New Roman" w:cs="Times New Roman"/>
          <w:sz w:val="32"/>
          <w:szCs w:val="32"/>
        </w:rPr>
        <w:t>at</w:t>
      </w:r>
      <w:proofErr w:type="gramEnd"/>
      <w:r>
        <w:rPr>
          <w:rFonts w:ascii="Times New Roman" w:hAnsi="Times New Roman" w:cs="Times New Roman"/>
          <w:sz w:val="32"/>
          <w:szCs w:val="32"/>
        </w:rPr>
        <w:t xml:space="preserve"> the intersection of the conductors) 60 times</w:t>
      </w: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widowControl w:val="0"/>
        <w:autoSpaceDE w:val="0"/>
        <w:autoSpaceDN w:val="0"/>
        <w:adjustRightInd w:val="0"/>
        <w:spacing w:after="240"/>
        <w:rPr>
          <w:rFonts w:ascii="Times" w:hAnsi="Times" w:cs="Times"/>
        </w:rPr>
      </w:pPr>
      <w:r>
        <w:rPr>
          <w:rFonts w:ascii="Times" w:hAnsi="Times" w:cs="Times"/>
          <w:color w:val="FB0007"/>
          <w:sz w:val="38"/>
          <w:szCs w:val="38"/>
        </w:rPr>
        <w:t>Random-scan Systems</w:t>
      </w:r>
    </w:p>
    <w:p w:rsidR="00743E59" w:rsidRDefault="00743E59" w:rsidP="00743E59">
      <w:pPr>
        <w:widowControl w:val="0"/>
        <w:autoSpaceDE w:val="0"/>
        <w:autoSpaceDN w:val="0"/>
        <w:adjustRightInd w:val="0"/>
        <w:spacing w:after="240"/>
        <w:rPr>
          <w:rFonts w:ascii="Times" w:hAnsi="Times" w:cs="Times"/>
        </w:rPr>
      </w:pPr>
      <w:proofErr w:type="gramStart"/>
      <w:r>
        <w:rPr>
          <w:rFonts w:ascii="Times New Roman" w:hAnsi="Times New Roman" w:cs="Times New Roman"/>
          <w:sz w:val="26"/>
          <w:szCs w:val="26"/>
        </w:rPr>
        <w:t>The organization of a simple random-scan system (sometimes called vector scan system).</w:t>
      </w:r>
      <w:proofErr w:type="gramEnd"/>
      <w:r>
        <w:rPr>
          <w:rFonts w:ascii="Times New Roman" w:hAnsi="Times New Roman" w:cs="Times New Roman"/>
          <w:sz w:val="26"/>
          <w:szCs w:val="26"/>
        </w:rPr>
        <w:t xml:space="preserve"> An application program is input and stored in the system memory along with a graphics package. Graphics commands in the application program are translated by the graphics package into a display file stored in the system memory. </w:t>
      </w:r>
      <w:proofErr w:type="gramStart"/>
      <w:r>
        <w:rPr>
          <w:rFonts w:ascii="Times New Roman" w:hAnsi="Times New Roman" w:cs="Times New Roman"/>
          <w:sz w:val="26"/>
          <w:szCs w:val="26"/>
        </w:rPr>
        <w:t>This display file is then accessed by the display processor to refresh the screen</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The display processor cycles.</w:t>
      </w:r>
      <w:proofErr w:type="gramEnd"/>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Calligraphic or Random Scan display system</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Also called Vector, Stroke, </w:t>
      </w:r>
      <w:proofErr w:type="gramStart"/>
      <w:r>
        <w:rPr>
          <w:rFonts w:ascii="Times New Roman" w:hAnsi="Times New Roman" w:cs="Times New Roman"/>
          <w:sz w:val="26"/>
          <w:szCs w:val="26"/>
        </w:rPr>
        <w:t>Line</w:t>
      </w:r>
      <w:proofErr w:type="gramEnd"/>
      <w:r>
        <w:rPr>
          <w:rFonts w:ascii="Times New Roman" w:hAnsi="Times New Roman" w:cs="Times New Roman"/>
          <w:sz w:val="26"/>
          <w:szCs w:val="26"/>
        </w:rPr>
        <w:t xml:space="preserve"> drawing displays.</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Characters are also made of sequences of strokes (or short lines).</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Vectored – electron beam is deflected fro m end-point to end-point.</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Random scan - Order of deflection is dictated by the arbitrary order of the display commands.</w:t>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Phosphor has short persistence – decays in 10-100 </w:t>
      </w:r>
      <w:proofErr w:type="spellStart"/>
      <w:r>
        <w:rPr>
          <w:rFonts w:ascii="Times New Roman" w:hAnsi="Times New Roman" w:cs="Times New Roman"/>
          <w:sz w:val="26"/>
          <w:szCs w:val="26"/>
        </w:rPr>
        <w:t>ms.</w:t>
      </w:r>
      <w:proofErr w:type="spellEnd"/>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The display must be refreshed at regular intervals – minimum of 30 Hz (fps) for flicker-free display.</w:t>
      </w:r>
    </w:p>
    <w:p w:rsidR="00743E59" w:rsidRDefault="00743E59" w:rsidP="00743E59">
      <w:pPr>
        <w:widowControl w:val="0"/>
        <w:autoSpaceDE w:val="0"/>
        <w:autoSpaceDN w:val="0"/>
        <w:adjustRightInd w:val="0"/>
        <w:spacing w:after="240"/>
        <w:rPr>
          <w:rFonts w:ascii="Times" w:hAnsi="Times" w:cs="Times"/>
        </w:rPr>
      </w:pPr>
      <w:proofErr w:type="gramStart"/>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Refresh Buffer – memory space allocated to store the display list or display program for the display processor to draw the picture.</w:t>
      </w:r>
      <w:proofErr w:type="gramEnd"/>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The display processor interprets</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7FA31328" wp14:editId="2E22F372">
            <wp:extent cx="3352800" cy="2590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25908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proofErr w:type="gramStart"/>
      <w:r>
        <w:rPr>
          <w:rFonts w:ascii="Times New Roman" w:hAnsi="Times New Roman" w:cs="Times New Roman"/>
          <w:sz w:val="26"/>
          <w:szCs w:val="26"/>
        </w:rPr>
        <w:t>the</w:t>
      </w:r>
      <w:proofErr w:type="gramEnd"/>
      <w:r>
        <w:rPr>
          <w:rFonts w:ascii="Times New Roman" w:hAnsi="Times New Roman" w:cs="Times New Roman"/>
          <w:sz w:val="26"/>
          <w:szCs w:val="26"/>
        </w:rPr>
        <w:t xml:space="preserve"> commands in the refresh buffer for plotting.</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The display processor must cycle through the display list to refresh the phosphor. </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The display </w:t>
      </w:r>
      <w:proofErr w:type="spellStart"/>
      <w:r>
        <w:rPr>
          <w:rFonts w:ascii="Times New Roman" w:hAnsi="Times New Roman" w:cs="Times New Roman"/>
          <w:sz w:val="26"/>
          <w:szCs w:val="26"/>
        </w:rPr>
        <w:t>programhas</w:t>
      </w:r>
      <w:proofErr w:type="spellEnd"/>
      <w:r>
        <w:rPr>
          <w:rFonts w:ascii="Times New Roman" w:hAnsi="Times New Roman" w:cs="Times New Roman"/>
          <w:sz w:val="26"/>
          <w:szCs w:val="26"/>
        </w:rPr>
        <w:t xml:space="preserve"> commands for point</w:t>
      </w:r>
      <w:proofErr w:type="gramStart"/>
      <w:r>
        <w:rPr>
          <w:rFonts w:ascii="Times New Roman" w:hAnsi="Times New Roman" w:cs="Times New Roman"/>
          <w:sz w:val="26"/>
          <w:szCs w:val="26"/>
        </w:rPr>
        <w:t>- ,</w:t>
      </w:r>
      <w:proofErr w:type="gramEnd"/>
      <w:r>
        <w:rPr>
          <w:rFonts w:ascii="Times New Roman" w:hAnsi="Times New Roman" w:cs="Times New Roman"/>
          <w:sz w:val="26"/>
          <w:szCs w:val="26"/>
        </w:rPr>
        <w:t xml:space="preserve"> line–, and character plotting. </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The display processor sends digital and point coordinate values to a vector generator. </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The vector generator converts the digital coordinate values to analog voltages for the beam- </w:t>
      </w:r>
      <w:r>
        <w:rPr>
          <w:rFonts w:ascii="Times" w:hAnsi="Times" w:cs="Times"/>
        </w:rPr>
        <w:t> </w:t>
      </w:r>
      <w:r>
        <w:rPr>
          <w:rFonts w:ascii="Times New Roman" w:hAnsi="Times New Roman" w:cs="Times New Roman"/>
          <w:sz w:val="26"/>
          <w:szCs w:val="26"/>
        </w:rPr>
        <w:t xml:space="preserve">deflection Circuits. </w:t>
      </w:r>
    </w:p>
    <w:p w:rsidR="00743E59" w:rsidRDefault="00743E59" w:rsidP="00743E59">
      <w:pPr>
        <w:widowControl w:val="0"/>
        <w:autoSpaceDE w:val="0"/>
        <w:autoSpaceDN w:val="0"/>
        <w:adjustRightInd w:val="0"/>
        <w:spacing w:after="240"/>
        <w:rPr>
          <w:rFonts w:ascii="Times" w:hAnsi="Times" w:cs="Times"/>
        </w:rPr>
      </w:pPr>
      <w:proofErr w:type="gramStart"/>
      <w:r>
        <w:rPr>
          <w:rFonts w:ascii="Courier New" w:hAnsi="Courier New" w:cs="Courier New"/>
          <w:sz w:val="26"/>
          <w:szCs w:val="26"/>
        </w:rPr>
        <w:t>o</w:t>
      </w:r>
      <w:proofErr w:type="gramEnd"/>
      <w:r>
        <w:rPr>
          <w:rFonts w:ascii="Courier New" w:hAnsi="Courier New" w:cs="Courier New"/>
          <w:sz w:val="26"/>
          <w:szCs w:val="26"/>
        </w:rPr>
        <w:t xml:space="preserve"> </w:t>
      </w:r>
      <w:r>
        <w:rPr>
          <w:rFonts w:ascii="Times New Roman" w:hAnsi="Times New Roman" w:cs="Times New Roman"/>
          <w:sz w:val="26"/>
          <w:szCs w:val="26"/>
        </w:rPr>
        <w:t>The beam-deflection circuits displace the electron beam for writing on the CRT’s</w:t>
      </w:r>
    </w:p>
    <w:p w:rsidR="00743E59" w:rsidRDefault="00743E59" w:rsidP="00743E59">
      <w:pPr>
        <w:widowControl w:val="0"/>
        <w:autoSpaceDE w:val="0"/>
        <w:autoSpaceDN w:val="0"/>
        <w:adjustRightInd w:val="0"/>
        <w:spacing w:after="240"/>
        <w:rPr>
          <w:rFonts w:ascii="Times" w:hAnsi="Times" w:cs="Times"/>
        </w:rPr>
      </w:pPr>
      <w:proofErr w:type="gramStart"/>
      <w:r>
        <w:rPr>
          <w:rFonts w:ascii="Times New Roman" w:hAnsi="Times New Roman" w:cs="Times New Roman"/>
          <w:sz w:val="26"/>
          <w:szCs w:val="26"/>
        </w:rPr>
        <w:t>phosphor</w:t>
      </w:r>
      <w:proofErr w:type="gramEnd"/>
      <w:r>
        <w:rPr>
          <w:rFonts w:ascii="Times New Roman" w:hAnsi="Times New Roman" w:cs="Times New Roman"/>
          <w:sz w:val="26"/>
          <w:szCs w:val="26"/>
        </w:rPr>
        <w:t xml:space="preserve"> coating.</w:t>
      </w:r>
    </w:p>
    <w:p w:rsidR="00743E59" w:rsidRDefault="00743E59" w:rsidP="00743E59">
      <w:pPr>
        <w:widowControl w:val="0"/>
        <w:autoSpaceDE w:val="0"/>
        <w:autoSpaceDN w:val="0"/>
        <w:adjustRightInd w:val="0"/>
        <w:spacing w:after="240"/>
        <w:rPr>
          <w:rFonts w:ascii="Times New Roman" w:hAnsi="Times New Roman" w:cs="Times New Roman"/>
          <w:sz w:val="26"/>
          <w:szCs w:val="26"/>
        </w:rPr>
      </w:pPr>
      <w:proofErr w:type="gramStart"/>
      <w:r>
        <w:rPr>
          <w:rFonts w:ascii="Courier New" w:hAnsi="Courier New" w:cs="Courier New"/>
          <w:sz w:val="26"/>
          <w:szCs w:val="26"/>
        </w:rPr>
        <w:t>o</w:t>
      </w:r>
      <w:proofErr w:type="gramEnd"/>
      <w:r>
        <w:rPr>
          <w:rFonts w:ascii="Courier New" w:hAnsi="Courier New" w:cs="Courier New"/>
          <w:sz w:val="26"/>
          <w:szCs w:val="26"/>
        </w:rPr>
        <w:t xml:space="preserve"> </w:t>
      </w:r>
      <w:r>
        <w:rPr>
          <w:rFonts w:ascii="Times New Roman" w:hAnsi="Times New Roman" w:cs="Times New Roman"/>
          <w:sz w:val="26"/>
          <w:szCs w:val="26"/>
        </w:rPr>
        <w:t>Recommended refresh rate is 40 – 50 Hz. </w:t>
      </w:r>
    </w:p>
    <w:p w:rsidR="00743E59" w:rsidRDefault="00743E59" w:rsidP="00743E59">
      <w:pPr>
        <w:widowControl w:val="0"/>
        <w:autoSpaceDE w:val="0"/>
        <w:autoSpaceDN w:val="0"/>
        <w:adjustRightInd w:val="0"/>
        <w:spacing w:after="240"/>
        <w:rPr>
          <w:rFonts w:ascii="Times" w:hAnsi="Times" w:cs="Times"/>
        </w:rPr>
      </w:pPr>
      <w:proofErr w:type="gramStart"/>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Scope of animation with segmentation – mixture of static and dynamic parts of a picture.</w:t>
      </w:r>
      <w:proofErr w:type="gramEnd"/>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Raster Refresh Graphics Displays</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In Storage tube and calligraphic line drawing refresh display, a straight line can be drawn directly </w:t>
      </w:r>
      <w:proofErr w:type="spellStart"/>
      <w:r>
        <w:rPr>
          <w:rFonts w:ascii="Times New Roman" w:hAnsi="Times New Roman" w:cs="Times New Roman"/>
          <w:sz w:val="26"/>
          <w:szCs w:val="26"/>
        </w:rPr>
        <w:t>fromany</w:t>
      </w:r>
      <w:proofErr w:type="spellEnd"/>
      <w:r>
        <w:rPr>
          <w:rFonts w:ascii="Times New Roman" w:hAnsi="Times New Roman" w:cs="Times New Roman"/>
          <w:sz w:val="26"/>
          <w:szCs w:val="26"/>
        </w:rPr>
        <w:t xml:space="preserve"> addressable point to another address.</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Raster graphics device is a matrix of discrete cells, each of which can be made bright.</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In Raster device, a straight line cannot be drawn straight. It can only be approximated by a series of dots close to the path of the line.</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Only in the special cases of completely horizontal, vertical or for square pixels 45</w:t>
      </w:r>
      <w:r>
        <w:rPr>
          <w:rFonts w:ascii="Times New Roman" w:hAnsi="Times New Roman" w:cs="Times New Roman"/>
          <w:position w:val="12"/>
          <w:sz w:val="18"/>
          <w:szCs w:val="18"/>
        </w:rPr>
        <w:t>o</w:t>
      </w:r>
      <w:r>
        <w:rPr>
          <w:rFonts w:ascii="Times New Roman" w:hAnsi="Times New Roman" w:cs="Times New Roman"/>
          <w:sz w:val="26"/>
          <w:szCs w:val="26"/>
        </w:rPr>
        <w:t>, a straight line of dots result. All other lines appear as a series of stair steps; this is called ―aliasing‖ or ―</w:t>
      </w:r>
      <w:proofErr w:type="spellStart"/>
      <w:r>
        <w:rPr>
          <w:rFonts w:ascii="Times New Roman" w:hAnsi="Times New Roman" w:cs="Times New Roman"/>
          <w:sz w:val="26"/>
          <w:szCs w:val="26"/>
        </w:rPr>
        <w:t>jaggies</w:t>
      </w:r>
      <w:proofErr w:type="spellEnd"/>
      <w:r>
        <w:rPr>
          <w:rFonts w:ascii="Times New Roman" w:hAnsi="Times New Roman" w:cs="Times New Roman"/>
          <w:sz w:val="26"/>
          <w:szCs w:val="26"/>
        </w:rPr>
        <w:t>‖.</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Frame Buffers</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It is a large contiguous piece of computer memory. At a minimum there is one memory bit for each pixel (picture element / </w:t>
      </w:r>
      <w:proofErr w:type="spellStart"/>
      <w:r>
        <w:rPr>
          <w:rFonts w:ascii="Times New Roman" w:hAnsi="Times New Roman" w:cs="Times New Roman"/>
          <w:sz w:val="26"/>
          <w:szCs w:val="26"/>
        </w:rPr>
        <w:t>pels</w:t>
      </w:r>
      <w:proofErr w:type="spellEnd"/>
      <w:r>
        <w:rPr>
          <w:rFonts w:ascii="Times New Roman" w:hAnsi="Times New Roman" w:cs="Times New Roman"/>
          <w:sz w:val="26"/>
          <w:szCs w:val="26"/>
        </w:rPr>
        <w:t xml:space="preserve">) in the raster. This amount of </w:t>
      </w:r>
      <w:proofErr w:type="spellStart"/>
      <w:r>
        <w:rPr>
          <w:rFonts w:ascii="Times New Roman" w:hAnsi="Times New Roman" w:cs="Times New Roman"/>
          <w:sz w:val="26"/>
          <w:szCs w:val="26"/>
        </w:rPr>
        <w:t>memeory</w:t>
      </w:r>
      <w:proofErr w:type="spellEnd"/>
      <w:r>
        <w:rPr>
          <w:rFonts w:ascii="Times New Roman" w:hAnsi="Times New Roman" w:cs="Times New Roman"/>
          <w:sz w:val="26"/>
          <w:szCs w:val="26"/>
        </w:rPr>
        <w:t xml:space="preserve"> is called a bit plane. </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1024 x 1024 element square raster requires 2</w:t>
      </w:r>
      <w:r>
        <w:rPr>
          <w:rFonts w:ascii="Times New Roman" w:hAnsi="Times New Roman" w:cs="Times New Roman"/>
          <w:position w:val="12"/>
          <w:sz w:val="18"/>
          <w:szCs w:val="18"/>
        </w:rPr>
        <w:t>10</w:t>
      </w:r>
      <w:r>
        <w:rPr>
          <w:rFonts w:ascii="Times New Roman" w:hAnsi="Times New Roman" w:cs="Times New Roman"/>
          <w:sz w:val="26"/>
          <w:szCs w:val="26"/>
        </w:rPr>
        <w:t>x2</w:t>
      </w:r>
      <w:r>
        <w:rPr>
          <w:rFonts w:ascii="Times New Roman" w:hAnsi="Times New Roman" w:cs="Times New Roman"/>
          <w:position w:val="12"/>
          <w:sz w:val="18"/>
          <w:szCs w:val="18"/>
        </w:rPr>
        <w:t>10</w:t>
      </w:r>
      <w:r>
        <w:rPr>
          <w:rFonts w:ascii="Times New Roman" w:hAnsi="Times New Roman" w:cs="Times New Roman"/>
          <w:sz w:val="26"/>
          <w:szCs w:val="26"/>
        </w:rPr>
        <w:t>=2</w:t>
      </w:r>
      <w:r>
        <w:rPr>
          <w:rFonts w:ascii="Times New Roman" w:hAnsi="Times New Roman" w:cs="Times New Roman"/>
          <w:position w:val="12"/>
          <w:sz w:val="18"/>
          <w:szCs w:val="18"/>
        </w:rPr>
        <w:t xml:space="preserve">20 </w:t>
      </w:r>
      <w:proofErr w:type="spellStart"/>
      <w:proofErr w:type="gramStart"/>
      <w:r>
        <w:rPr>
          <w:rFonts w:ascii="Times New Roman" w:hAnsi="Times New Roman" w:cs="Times New Roman"/>
          <w:sz w:val="26"/>
          <w:szCs w:val="26"/>
        </w:rPr>
        <w:t>bitsinasinglebitplane</w:t>
      </w:r>
      <w:proofErr w:type="spellEnd"/>
      <w:r>
        <w:rPr>
          <w:rFonts w:ascii="Times New Roman" w:hAnsi="Times New Roman" w:cs="Times New Roman"/>
          <w:sz w:val="26"/>
          <w:szCs w:val="26"/>
        </w:rPr>
        <w:t>(</w:t>
      </w:r>
      <w:proofErr w:type="spellStart"/>
      <w:proofErr w:type="gramEnd"/>
      <w:r>
        <w:rPr>
          <w:rFonts w:ascii="Times New Roman" w:hAnsi="Times New Roman" w:cs="Times New Roman"/>
          <w:sz w:val="26"/>
          <w:szCs w:val="26"/>
        </w:rPr>
        <w:t>Black&amp;White</w:t>
      </w:r>
      <w:proofErr w:type="spellEnd"/>
      <w:r>
        <w:rPr>
          <w:rFonts w:ascii="Times New Roman" w:hAnsi="Times New Roman" w:cs="Times New Roman"/>
          <w:sz w:val="26"/>
          <w:szCs w:val="26"/>
        </w:rPr>
        <w:t xml:space="preserve">). </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proofErr w:type="spellStart"/>
      <w:r>
        <w:rPr>
          <w:rFonts w:ascii="Times New Roman" w:hAnsi="Times New Roman" w:cs="Times New Roman"/>
          <w:sz w:val="26"/>
          <w:szCs w:val="26"/>
        </w:rPr>
        <w:t>Framebufferisadigitaldevice</w:t>
      </w:r>
      <w:proofErr w:type="spellEnd"/>
      <w:r>
        <w:rPr>
          <w:rFonts w:ascii="Times New Roman" w:hAnsi="Times New Roman" w:cs="Times New Roman"/>
          <w:sz w:val="26"/>
          <w:szCs w:val="26"/>
        </w:rPr>
        <w:t xml:space="preserve">. </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Raster CRT is an analog device. </w:t>
      </w:r>
    </w:p>
    <w:p w:rsidR="00743E59" w:rsidRDefault="00743E59" w:rsidP="00743E59">
      <w:pPr>
        <w:widowControl w:val="0"/>
        <w:numPr>
          <w:ilvl w:val="0"/>
          <w:numId w:val="1"/>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Conversion from digital representation to an </w:t>
      </w:r>
      <w:proofErr w:type="spellStart"/>
      <w:r>
        <w:rPr>
          <w:rFonts w:ascii="Times New Roman" w:hAnsi="Times New Roman" w:cs="Times New Roman"/>
          <w:sz w:val="26"/>
          <w:szCs w:val="26"/>
        </w:rPr>
        <w:t>anolog</w:t>
      </w:r>
      <w:proofErr w:type="spellEnd"/>
      <w:r>
        <w:rPr>
          <w:rFonts w:ascii="Times New Roman" w:hAnsi="Times New Roman" w:cs="Times New Roman"/>
          <w:sz w:val="26"/>
          <w:szCs w:val="26"/>
        </w:rPr>
        <w:t xml:space="preserve"> signal takes place when information is read </w:t>
      </w:r>
      <w:r>
        <w:rPr>
          <w:rFonts w:ascii="Times" w:hAnsi="Times" w:cs="Times"/>
        </w:rPr>
        <w:t> </w:t>
      </w:r>
      <w:proofErr w:type="spellStart"/>
      <w:r>
        <w:rPr>
          <w:rFonts w:ascii="Times New Roman" w:hAnsi="Times New Roman" w:cs="Times New Roman"/>
          <w:sz w:val="26"/>
          <w:szCs w:val="26"/>
        </w:rPr>
        <w:t>fromtheframebufferanddisplayedontherasterCRT</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ThisprocessisdonebyDAC</w:t>
      </w:r>
      <w:proofErr w:type="spellEnd"/>
      <w:r>
        <w:rPr>
          <w:rFonts w:ascii="Times New Roman" w:hAnsi="Times New Roman" w:cs="Times New Roman"/>
          <w:sz w:val="26"/>
          <w:szCs w:val="26"/>
        </w:rPr>
        <w:t>(</w:t>
      </w:r>
      <w:proofErr w:type="spellStart"/>
      <w:proofErr w:type="gramEnd"/>
      <w:r>
        <w:rPr>
          <w:rFonts w:ascii="Times New Roman" w:hAnsi="Times New Roman" w:cs="Times New Roman"/>
          <w:sz w:val="26"/>
          <w:szCs w:val="26"/>
        </w:rPr>
        <w:t>Digitalto</w:t>
      </w:r>
      <w:proofErr w:type="spellEnd"/>
      <w:r>
        <w:rPr>
          <w:rFonts w:ascii="Times New Roman" w:hAnsi="Times New Roman" w:cs="Times New Roman"/>
          <w:sz w:val="26"/>
          <w:szCs w:val="26"/>
        </w:rPr>
        <w:t xml:space="preserve"> Analog Converter). </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0DE23775" wp14:editId="3A762B37">
            <wp:extent cx="635000" cy="12700"/>
            <wp:effectExtent l="0" t="0" r="0" b="127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64C128" wp14:editId="4E53161D">
            <wp:extent cx="4267200" cy="1638300"/>
            <wp:effectExtent l="0" t="0" r="0"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16383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Wingdings" w:hAnsi="Wingdings" w:cs="Wingdings"/>
          <w:sz w:val="26"/>
          <w:szCs w:val="26"/>
        </w:rPr>
        <w:t></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Fig. Single Bit Plane Black and White Frame Buffer</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648436AB" wp14:editId="3F3219AF">
            <wp:extent cx="152400" cy="139700"/>
            <wp:effectExtent l="0" t="0" r="0"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39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102712" wp14:editId="06B77E83">
            <wp:extent cx="4432300" cy="1765300"/>
            <wp:effectExtent l="0" t="0" r="12700" b="127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300" cy="17653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Fig. Frame buffer for N-bit </w:t>
      </w:r>
      <w:proofErr w:type="spellStart"/>
      <w:r>
        <w:rPr>
          <w:rFonts w:ascii="Times New Roman" w:hAnsi="Times New Roman" w:cs="Times New Roman"/>
          <w:sz w:val="26"/>
          <w:szCs w:val="26"/>
        </w:rPr>
        <w:t>nanochrome</w:t>
      </w:r>
      <w:proofErr w:type="spellEnd"/>
      <w:r>
        <w:rPr>
          <w:rFonts w:ascii="Times New Roman" w:hAnsi="Times New Roman" w:cs="Times New Roman"/>
          <w:sz w:val="26"/>
          <w:szCs w:val="26"/>
        </w:rPr>
        <w:t xml:space="preserve"> display</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Color Or Gray Levels</w:t>
      </w:r>
    </w:p>
    <w:p w:rsidR="00743E59" w:rsidRDefault="00743E59" w:rsidP="00743E59">
      <w:pPr>
        <w:widowControl w:val="0"/>
        <w:numPr>
          <w:ilvl w:val="0"/>
          <w:numId w:val="9"/>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The intensity of each pixel is controlled by a corresponding pixel location in each of the N bit planes. </w:t>
      </w:r>
    </w:p>
    <w:p w:rsidR="00743E59" w:rsidRDefault="00743E59" w:rsidP="00743E59">
      <w:pPr>
        <w:widowControl w:val="0"/>
        <w:numPr>
          <w:ilvl w:val="0"/>
          <w:numId w:val="9"/>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The binary value (0/1) from each of the N bit planes is loaded into corresponding positions in a register. </w:t>
      </w:r>
    </w:p>
    <w:p w:rsidR="00743E59" w:rsidRDefault="00743E59" w:rsidP="00743E59">
      <w:pPr>
        <w:widowControl w:val="0"/>
        <w:numPr>
          <w:ilvl w:val="0"/>
          <w:numId w:val="9"/>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The resulting binary number is interpreted as in intensity level between 0 (dark) and 2</w:t>
      </w:r>
      <w:r>
        <w:rPr>
          <w:rFonts w:ascii="Times New Roman" w:hAnsi="Times New Roman" w:cs="Times New Roman"/>
          <w:position w:val="12"/>
          <w:sz w:val="18"/>
          <w:szCs w:val="18"/>
        </w:rPr>
        <w:t xml:space="preserve">N </w:t>
      </w:r>
      <w:r>
        <w:rPr>
          <w:rFonts w:ascii="Times New Roman" w:hAnsi="Times New Roman" w:cs="Times New Roman"/>
          <w:sz w:val="26"/>
          <w:szCs w:val="26"/>
        </w:rPr>
        <w:t xml:space="preserve">-1 (full intensity). </w:t>
      </w:r>
    </w:p>
    <w:p w:rsidR="00743E59" w:rsidRDefault="00743E59" w:rsidP="00743E59">
      <w:pPr>
        <w:widowControl w:val="0"/>
        <w:numPr>
          <w:ilvl w:val="0"/>
          <w:numId w:val="9"/>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This is converted to an analog voltage between 0 and maximum voltage if the electron gun by </w:t>
      </w:r>
    </w:p>
    <w:p w:rsidR="00743E59" w:rsidRDefault="00743E59" w:rsidP="00743E59">
      <w:pPr>
        <w:widowControl w:val="0"/>
        <w:autoSpaceDE w:val="0"/>
        <w:autoSpaceDN w:val="0"/>
        <w:adjustRightInd w:val="0"/>
        <w:spacing w:after="240"/>
        <w:rPr>
          <w:rFonts w:ascii="Times" w:hAnsi="Times" w:cs="Times"/>
        </w:rPr>
      </w:pPr>
      <w:proofErr w:type="gramStart"/>
      <w:r>
        <w:rPr>
          <w:rFonts w:ascii="Times New Roman" w:hAnsi="Times New Roman" w:cs="Times New Roman"/>
          <w:sz w:val="26"/>
          <w:szCs w:val="26"/>
        </w:rPr>
        <w:t>the</w:t>
      </w:r>
      <w:proofErr w:type="gramEnd"/>
      <w:r>
        <w:rPr>
          <w:rFonts w:ascii="Times New Roman" w:hAnsi="Times New Roman" w:cs="Times New Roman"/>
          <w:sz w:val="26"/>
          <w:szCs w:val="26"/>
        </w:rPr>
        <w:t xml:space="preserve"> DAC. (</w:t>
      </w:r>
      <w:proofErr w:type="spellStart"/>
      <w:r>
        <w:rPr>
          <w:rFonts w:ascii="Times New Roman" w:hAnsi="Times New Roman" w:cs="Times New Roman"/>
          <w:sz w:val="26"/>
          <w:szCs w:val="26"/>
        </w:rPr>
        <w:t>e.g</w:t>
      </w:r>
      <w:proofErr w:type="spellEnd"/>
      <w:r>
        <w:rPr>
          <w:rFonts w:ascii="Times New Roman" w:hAnsi="Times New Roman" w:cs="Times New Roman"/>
          <w:sz w:val="26"/>
          <w:szCs w:val="26"/>
        </w:rPr>
        <w:t>) 3 bit plane frame buffer for a 1024 x 1024 raster requires 3 x 1024 x 1024 memory bits.</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Increasing the intensity levels (Lookup Table)</w:t>
      </w:r>
    </w:p>
    <w:p w:rsidR="00743E59" w:rsidRDefault="00743E59" w:rsidP="00743E59">
      <w:pPr>
        <w:widowControl w:val="0"/>
        <w:numPr>
          <w:ilvl w:val="0"/>
          <w:numId w:val="10"/>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 xml:space="preserve">Upon reading the bit planes in the frame </w:t>
      </w:r>
      <w:proofErr w:type="gramStart"/>
      <w:r>
        <w:rPr>
          <w:rFonts w:ascii="Times New Roman" w:hAnsi="Times New Roman" w:cs="Times New Roman"/>
          <w:sz w:val="26"/>
          <w:szCs w:val="26"/>
        </w:rPr>
        <w:t>buffer,</w:t>
      </w:r>
      <w:proofErr w:type="gramEnd"/>
      <w:r>
        <w:rPr>
          <w:rFonts w:ascii="Times New Roman" w:hAnsi="Times New Roman" w:cs="Times New Roman"/>
          <w:sz w:val="26"/>
          <w:szCs w:val="26"/>
        </w:rPr>
        <w:t xml:space="preserve"> the resulting number is used as index into the lookup table. The lookup table must contain 2</w:t>
      </w:r>
      <w:r>
        <w:rPr>
          <w:rFonts w:ascii="Times New Roman" w:hAnsi="Times New Roman" w:cs="Times New Roman"/>
          <w:position w:val="12"/>
          <w:sz w:val="18"/>
          <w:szCs w:val="18"/>
        </w:rPr>
        <w:t xml:space="preserve">N </w:t>
      </w:r>
      <w:r>
        <w:rPr>
          <w:rFonts w:ascii="Times New Roman" w:hAnsi="Times New Roman" w:cs="Times New Roman"/>
          <w:sz w:val="26"/>
          <w:szCs w:val="26"/>
        </w:rPr>
        <w:t xml:space="preserve">entities. </w:t>
      </w:r>
    </w:p>
    <w:p w:rsidR="00743E59" w:rsidRDefault="00743E59" w:rsidP="00743E59">
      <w:pPr>
        <w:widowControl w:val="0"/>
        <w:numPr>
          <w:ilvl w:val="0"/>
          <w:numId w:val="10"/>
        </w:numPr>
        <w:tabs>
          <w:tab w:val="left" w:pos="220"/>
          <w:tab w:val="left" w:pos="720"/>
        </w:tabs>
        <w:autoSpaceDE w:val="0"/>
        <w:autoSpaceDN w:val="0"/>
        <w:adjustRightInd w:val="0"/>
        <w:spacing w:after="240"/>
        <w:ind w:hanging="720"/>
        <w:rPr>
          <w:rFonts w:ascii="Times" w:hAnsi="Times" w:cs="Times"/>
        </w:rPr>
      </w:pPr>
      <w:r>
        <w:rPr>
          <w:rFonts w:ascii="Wingdings" w:hAnsi="Wingdings" w:cs="Wingdings"/>
          <w:sz w:val="26"/>
          <w:szCs w:val="26"/>
        </w:rPr>
        <w:tab/>
      </w:r>
      <w:r>
        <w:rPr>
          <w:rFonts w:ascii="Wingdings" w:hAnsi="Wingdings" w:cs="Wingdings"/>
          <w:sz w:val="26"/>
          <w:szCs w:val="26"/>
        </w:rPr>
        <w:tab/>
      </w:r>
      <w:r>
        <w:rPr>
          <w:rFonts w:ascii="Wingdings" w:hAnsi="Wingdings" w:cs="Wingdings"/>
          <w:sz w:val="26"/>
          <w:szCs w:val="26"/>
        </w:rPr>
        <w:t></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Each entry in the lookup table is W bits wide. W can be greater than N. but only 2</w:t>
      </w:r>
      <w:r>
        <w:rPr>
          <w:rFonts w:ascii="Times New Roman" w:hAnsi="Times New Roman" w:cs="Times New Roman"/>
          <w:position w:val="12"/>
          <w:sz w:val="18"/>
          <w:szCs w:val="18"/>
        </w:rPr>
        <w:t xml:space="preserve">N </w:t>
      </w:r>
      <w:r>
        <w:rPr>
          <w:rFonts w:ascii="Times New Roman" w:hAnsi="Times New Roman" w:cs="Times New Roman"/>
          <w:sz w:val="26"/>
          <w:szCs w:val="26"/>
        </w:rPr>
        <w:t xml:space="preserve">entries (intensities) available. </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2</w:t>
      </w:r>
      <w:r>
        <w:rPr>
          <w:rFonts w:ascii="Times New Roman" w:hAnsi="Times New Roman" w:cs="Times New Roman"/>
          <w:position w:val="12"/>
          <w:sz w:val="18"/>
          <w:szCs w:val="18"/>
        </w:rPr>
        <w:t xml:space="preserve">N </w:t>
      </w:r>
      <w:proofErr w:type="gramStart"/>
      <w:r>
        <w:rPr>
          <w:rFonts w:ascii="Times New Roman" w:hAnsi="Times New Roman" w:cs="Times New Roman"/>
          <w:sz w:val="26"/>
          <w:szCs w:val="26"/>
        </w:rPr>
        <w:t>intensity(</w:t>
      </w:r>
      <w:proofErr w:type="gramEnd"/>
      <w:r>
        <w:rPr>
          <w:rFonts w:ascii="Times New Roman" w:hAnsi="Times New Roman" w:cs="Times New Roman"/>
          <w:sz w:val="26"/>
          <w:szCs w:val="26"/>
        </w:rPr>
        <w:t>totally)available.</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487D1812" wp14:editId="02113FAE">
            <wp:extent cx="5740400" cy="3060700"/>
            <wp:effectExtent l="0" t="0" r="0" b="127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400" cy="30607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Color CRT</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6AC4AF01" wp14:editId="167AAD6F">
            <wp:extent cx="3086100" cy="2184400"/>
            <wp:effectExtent l="0" t="0" r="1270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6100" cy="2184400"/>
                    </a:xfrm>
                    <a:prstGeom prst="rect">
                      <a:avLst/>
                    </a:prstGeom>
                    <a:noFill/>
                    <a:ln>
                      <a:noFill/>
                    </a:ln>
                  </pic:spPr>
                </pic:pic>
              </a:graphicData>
            </a:graphic>
          </wp:inline>
        </w:drawing>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7B5C2D4C" wp14:editId="1A42C2BC">
            <wp:extent cx="5740400" cy="2463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400" cy="24638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CATHODERAYTUBE BASICS</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The CRT used in video monitors is shown. (</w:t>
      </w:r>
      <w:proofErr w:type="gramStart"/>
      <w:r>
        <w:rPr>
          <w:rFonts w:ascii="Times New Roman" w:hAnsi="Times New Roman" w:cs="Times New Roman"/>
          <w:sz w:val="26"/>
          <w:szCs w:val="26"/>
        </w:rPr>
        <w:t>link</w:t>
      </w:r>
      <w:proofErr w:type="gramEnd"/>
      <w:r>
        <w:rPr>
          <w:rFonts w:ascii="Times New Roman" w:hAnsi="Times New Roman" w:cs="Times New Roman"/>
          <w:sz w:val="26"/>
          <w:szCs w:val="26"/>
        </w:rPr>
        <w:t xml:space="preserve"> : </w:t>
      </w:r>
      <w:r>
        <w:rPr>
          <w:rFonts w:ascii="Times New Roman" w:hAnsi="Times New Roman" w:cs="Times New Roman"/>
          <w:color w:val="0000FF"/>
          <w:sz w:val="26"/>
          <w:szCs w:val="26"/>
        </w:rPr>
        <w:t xml:space="preserve">http://www.tpub.com/neets/book6/21e.htm </w:t>
      </w:r>
      <w:r>
        <w:rPr>
          <w:rFonts w:ascii="Times New Roman" w:hAnsi="Times New Roman" w:cs="Times New Roman"/>
          <w:sz w:val="26"/>
          <w:szCs w:val="26"/>
        </w:rPr>
        <w:t>for more details).</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0E355F2C" wp14:editId="3090C94B">
            <wp:extent cx="114300" cy="152400"/>
            <wp:effectExtent l="0" t="0" r="1270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86FF77" wp14:editId="7F033B10">
            <wp:extent cx="1892300" cy="12700"/>
            <wp:effectExtent l="0" t="0" r="12700" b="1270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2300" cy="127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Deflected electron beam</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Electron focusing lens Horizontal deflection amplifier</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position w:val="2"/>
          <w:sz w:val="26"/>
          <w:szCs w:val="26"/>
        </w:rPr>
        <w:t xml:space="preserve">Cathode </w:t>
      </w:r>
      <w:r>
        <w:rPr>
          <w:rFonts w:ascii="Times New Roman" w:hAnsi="Times New Roman" w:cs="Times New Roman"/>
          <w:sz w:val="26"/>
          <w:szCs w:val="26"/>
        </w:rPr>
        <w:t>Vertical deflection amplifier</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A cathode is heated until e </w:t>
      </w:r>
      <w:proofErr w:type="spellStart"/>
      <w:r>
        <w:rPr>
          <w:rFonts w:ascii="Times New Roman" w:hAnsi="Times New Roman" w:cs="Times New Roman"/>
          <w:sz w:val="26"/>
          <w:szCs w:val="26"/>
        </w:rPr>
        <w:t>lectrons</w:t>
      </w:r>
      <w:proofErr w:type="spellEnd"/>
      <w:r>
        <w:rPr>
          <w:rFonts w:ascii="Times New Roman" w:hAnsi="Times New Roman" w:cs="Times New Roman"/>
          <w:sz w:val="26"/>
          <w:szCs w:val="26"/>
        </w:rPr>
        <w:t xml:space="preserve"> ―boil‖ off in a d </w:t>
      </w:r>
      <w:proofErr w:type="spellStart"/>
      <w:r>
        <w:rPr>
          <w:rFonts w:ascii="Times New Roman" w:hAnsi="Times New Roman" w:cs="Times New Roman"/>
          <w:sz w:val="26"/>
          <w:szCs w:val="26"/>
        </w:rPr>
        <w:t>iverging</w:t>
      </w:r>
      <w:proofErr w:type="spellEnd"/>
      <w:r>
        <w:rPr>
          <w:rFonts w:ascii="Times New Roman" w:hAnsi="Times New Roman" w:cs="Times New Roman"/>
          <w:sz w:val="26"/>
          <w:szCs w:val="26"/>
        </w:rPr>
        <w:t xml:space="preserve"> cloud (e </w:t>
      </w:r>
      <w:proofErr w:type="spellStart"/>
      <w:r>
        <w:rPr>
          <w:rFonts w:ascii="Times New Roman" w:hAnsi="Times New Roman" w:cs="Times New Roman"/>
          <w:sz w:val="26"/>
          <w:szCs w:val="26"/>
        </w:rPr>
        <w:t>lectrons</w:t>
      </w:r>
      <w:proofErr w:type="spellEnd"/>
      <w:r>
        <w:rPr>
          <w:rFonts w:ascii="Times New Roman" w:hAnsi="Times New Roman" w:cs="Times New Roman"/>
          <w:sz w:val="26"/>
          <w:szCs w:val="26"/>
        </w:rPr>
        <w:t xml:space="preserve"> repel each other because they have the same charge).</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Electron beam</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39FDD5EA" wp14:editId="5A044AA6">
            <wp:extent cx="50800" cy="368300"/>
            <wp:effectExtent l="0" t="0" r="0" b="127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00" cy="368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B09792" wp14:editId="1EB3B101">
            <wp:extent cx="177800" cy="317500"/>
            <wp:effectExtent l="0" t="0" r="0" b="127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800" cy="3175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9A3BAB" wp14:editId="2DEFF3D3">
            <wp:extent cx="1841500" cy="1155700"/>
            <wp:effectExtent l="0" t="0" r="12700" b="127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41500" cy="1155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69C449" wp14:editId="199C0E2C">
            <wp:extent cx="12700" cy="215900"/>
            <wp:effectExtent l="0" t="0" r="12700" b="127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00" cy="215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D865CF" wp14:editId="12C6760B">
            <wp:extent cx="2260600" cy="698500"/>
            <wp:effectExtent l="0" t="0" r="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0600" cy="6985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AB2E2E" wp14:editId="5C177EAA">
            <wp:extent cx="12700" cy="215900"/>
            <wp:effectExtent l="0" t="0" r="12700" b="1270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00" cy="215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632570" wp14:editId="529FFFD2">
            <wp:extent cx="215900" cy="12700"/>
            <wp:effectExtent l="0" t="0" r="12700"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25F5BA" wp14:editId="4E50C3A0">
            <wp:extent cx="215900" cy="12700"/>
            <wp:effectExtent l="0" t="0" r="12700" b="1270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6DAFEA" wp14:editId="0A024EDF">
            <wp:extent cx="622300" cy="228600"/>
            <wp:effectExtent l="0" t="0" r="1270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2300" cy="228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987098" wp14:editId="142437CF">
            <wp:extent cx="342900" cy="152400"/>
            <wp:effectExtent l="0" t="0" r="1270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7DC9B4" wp14:editId="10AFDF80">
            <wp:extent cx="317500" cy="622300"/>
            <wp:effectExtent l="0" t="0" r="1270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500" cy="622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1DF490" wp14:editId="063C0199">
            <wp:extent cx="152400" cy="508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15F06C" wp14:editId="2FB52EA9">
            <wp:extent cx="215900" cy="12700"/>
            <wp:effectExtent l="0" t="0" r="1270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CBD18D" wp14:editId="2A32E4FE">
            <wp:extent cx="215900" cy="12700"/>
            <wp:effectExtent l="0" t="0" r="12700"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87A4C9" wp14:editId="57C99BEB">
            <wp:extent cx="25400" cy="190500"/>
            <wp:effectExtent l="0" t="0" r="0" b="127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400" cy="1905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6F6B99" wp14:editId="097FB5A3">
            <wp:extent cx="25400" cy="190500"/>
            <wp:effectExtent l="0" t="0" r="0" b="1270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400" cy="1905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67D4CF" wp14:editId="415BAB38">
            <wp:extent cx="330200" cy="4064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200" cy="4064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Anode (Phosphor Coating)</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74C448A6" wp14:editId="2924092F">
            <wp:extent cx="114300" cy="152400"/>
            <wp:effectExtent l="0" t="0" r="1270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8113BC" wp14:editId="00DEEDF7">
            <wp:extent cx="7912100" cy="3365500"/>
            <wp:effectExtent l="0" t="0" r="1270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912100" cy="3365500"/>
                    </a:xfrm>
                    <a:prstGeom prst="rect">
                      <a:avLst/>
                    </a:prstGeom>
                    <a:noFill/>
                    <a:ln>
                      <a:noFill/>
                    </a:ln>
                  </pic:spPr>
                </pic:pic>
              </a:graphicData>
            </a:graphic>
          </wp:inline>
        </w:drawing>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035BC7F8" wp14:editId="73132126">
            <wp:extent cx="787400" cy="520700"/>
            <wp:effectExtent l="0" t="0" r="0"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7400" cy="520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EBB303" wp14:editId="503F4C96">
            <wp:extent cx="596900" cy="304800"/>
            <wp:effectExtent l="0" t="0" r="1270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900" cy="3048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Components </w:t>
      </w:r>
      <w:proofErr w:type="spellStart"/>
      <w:r>
        <w:rPr>
          <w:rFonts w:ascii="Times New Roman" w:hAnsi="Times New Roman" w:cs="Times New Roman"/>
          <w:sz w:val="26"/>
          <w:szCs w:val="26"/>
        </w:rPr>
        <w:t>ofCRT</w:t>
      </w:r>
      <w:proofErr w:type="spellEnd"/>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2769EFCF" wp14:editId="26219F75">
            <wp:extent cx="114300" cy="152400"/>
            <wp:effectExtent l="0" t="0" r="1270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Electron Gun Control Electrode Focusing Electrode Deflection Yoke (Electrostatic deflection plate / Magnetic deflection coil) Phosphor coated screen.</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Electron Gun</w:t>
      </w:r>
      <w:r>
        <w:rPr>
          <w:rFonts w:ascii="Times New Roman" w:hAnsi="Times New Roman" w:cs="Times New Roman"/>
          <w:sz w:val="26"/>
          <w:szCs w:val="26"/>
        </w:rPr>
        <w:t>: Electron gun contains two basic parts: a heater and a cathode. Electrons are generated by a cathode heated by an electric filament, surrounding the cathode is a control grid, with a hole at one end to allow electrons to escape. The control grid is kept at a lower potential than cathode. These electrons (negatively charged) are accelerated towards the CRT screen by a high positive voltage applied near the screen or by an accelerating anode.</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Control Electrode</w:t>
      </w:r>
      <w:r>
        <w:rPr>
          <w:rFonts w:ascii="Times New Roman" w:hAnsi="Times New Roman" w:cs="Times New Roman"/>
          <w:sz w:val="26"/>
          <w:szCs w:val="26"/>
        </w:rPr>
        <w:t xml:space="preserve">: it is used to regulate the flow of electrons. The control electrode is connected to an </w:t>
      </w:r>
      <w:proofErr w:type="gramStart"/>
      <w:r>
        <w:rPr>
          <w:rFonts w:ascii="Times New Roman" w:hAnsi="Times New Roman" w:cs="Times New Roman"/>
          <w:sz w:val="26"/>
          <w:szCs w:val="26"/>
        </w:rPr>
        <w:t>amplifier which</w:t>
      </w:r>
      <w:proofErr w:type="gramEnd"/>
      <w:r>
        <w:rPr>
          <w:rFonts w:ascii="Times New Roman" w:hAnsi="Times New Roman" w:cs="Times New Roman"/>
          <w:sz w:val="26"/>
          <w:szCs w:val="26"/>
        </w:rPr>
        <w:t xml:space="preserve">, in turn, is </w:t>
      </w:r>
      <w:proofErr w:type="spellStart"/>
      <w:r>
        <w:rPr>
          <w:rFonts w:ascii="Times New Roman" w:hAnsi="Times New Roman" w:cs="Times New Roman"/>
          <w:sz w:val="26"/>
          <w:szCs w:val="26"/>
        </w:rPr>
        <w:t>connectd</w:t>
      </w:r>
      <w:proofErr w:type="spellEnd"/>
      <w:r>
        <w:rPr>
          <w:rFonts w:ascii="Times New Roman" w:hAnsi="Times New Roman" w:cs="Times New Roman"/>
          <w:sz w:val="26"/>
          <w:szCs w:val="26"/>
        </w:rPr>
        <w:t xml:space="preserve"> to the output circuitry of the computer, thus allowing the computers to control the electron beam in turned off and on. We can modify the rate of flow of electrons, or beam current and control brightness of image.</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Focusing Electron</w:t>
      </w:r>
      <w:r>
        <w:rPr>
          <w:rFonts w:ascii="Times New Roman" w:hAnsi="Times New Roman" w:cs="Times New Roman"/>
          <w:sz w:val="26"/>
          <w:szCs w:val="26"/>
        </w:rPr>
        <w:t xml:space="preserve">: this system helps to converge the cloud of electrons to a small spot as it touches the CRT screen. It is used to create a clear picture by focusing the electrons into a narrow </w:t>
      </w:r>
      <w:proofErr w:type="gramStart"/>
      <w:r>
        <w:rPr>
          <w:rFonts w:ascii="Times New Roman" w:hAnsi="Times New Roman" w:cs="Times New Roman"/>
          <w:sz w:val="26"/>
          <w:szCs w:val="26"/>
        </w:rPr>
        <w:t>beam,</w:t>
      </w:r>
      <w:proofErr w:type="gramEnd"/>
      <w:r>
        <w:rPr>
          <w:rFonts w:ascii="Times New Roman" w:hAnsi="Times New Roman" w:cs="Times New Roman"/>
          <w:sz w:val="26"/>
          <w:szCs w:val="26"/>
        </w:rPr>
        <w:t xml:space="preserve"> in other words, it focuses the electron beam to converge into a small spit as it strikes the phosphors. Otherwise the electrons would repel each other, and beam would spread out as it approaches the screen. Focusing is accomplished </w:t>
      </w:r>
      <w:proofErr w:type="spellStart"/>
      <w:r>
        <w:rPr>
          <w:rFonts w:ascii="Times New Roman" w:hAnsi="Times New Roman" w:cs="Times New Roman"/>
          <w:sz w:val="26"/>
          <w:szCs w:val="26"/>
        </w:rPr>
        <w:t>wih</w:t>
      </w:r>
      <w:proofErr w:type="spellEnd"/>
      <w:r>
        <w:rPr>
          <w:rFonts w:ascii="Times New Roman" w:hAnsi="Times New Roman" w:cs="Times New Roman"/>
          <w:sz w:val="26"/>
          <w:szCs w:val="26"/>
        </w:rPr>
        <w:t xml:space="preserve"> either electric or magnetic fields. The effect of the focusing electrode on the on the electron beam resembles that of a </w:t>
      </w:r>
      <w:proofErr w:type="spellStart"/>
      <w:r>
        <w:rPr>
          <w:rFonts w:ascii="Times New Roman" w:hAnsi="Times New Roman" w:cs="Times New Roman"/>
          <w:sz w:val="26"/>
          <w:szCs w:val="26"/>
        </w:rPr>
        <w:t>flass</w:t>
      </w:r>
      <w:proofErr w:type="spellEnd"/>
      <w:r>
        <w:rPr>
          <w:rFonts w:ascii="Times New Roman" w:hAnsi="Times New Roman" w:cs="Times New Roman"/>
          <w:sz w:val="26"/>
          <w:szCs w:val="26"/>
        </w:rPr>
        <w:t xml:space="preserve"> lens on the light waves.</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Electrostatic focusing is commonly used in television and co </w:t>
      </w:r>
      <w:proofErr w:type="spellStart"/>
      <w:r>
        <w:rPr>
          <w:rFonts w:ascii="Times New Roman" w:hAnsi="Times New Roman" w:cs="Times New Roman"/>
          <w:sz w:val="26"/>
          <w:szCs w:val="26"/>
        </w:rPr>
        <w:t>mputer</w:t>
      </w:r>
      <w:proofErr w:type="spellEnd"/>
      <w:r>
        <w:rPr>
          <w:rFonts w:ascii="Times New Roman" w:hAnsi="Times New Roman" w:cs="Times New Roman"/>
          <w:sz w:val="26"/>
          <w:szCs w:val="26"/>
        </w:rPr>
        <w:t xml:space="preserve"> graphics monitors. With electrostatic focusing, the electron beam passes through a </w:t>
      </w:r>
      <w:proofErr w:type="spellStart"/>
      <w:r>
        <w:rPr>
          <w:rFonts w:ascii="Times New Roman" w:hAnsi="Times New Roman" w:cs="Times New Roman"/>
          <w:sz w:val="26"/>
          <w:szCs w:val="26"/>
        </w:rPr>
        <w:t>positiviely</w:t>
      </w:r>
      <w:proofErr w:type="spellEnd"/>
      <w:r>
        <w:rPr>
          <w:rFonts w:ascii="Times New Roman" w:hAnsi="Times New Roman" w:cs="Times New Roman"/>
          <w:sz w:val="26"/>
          <w:szCs w:val="26"/>
        </w:rPr>
        <w:t xml:space="preserve"> charged metal cylinder that forms an electrostatic lens. The action of the electrostatic lens focuses the electron beam at the center of the screen, in exactly the same way that an optical lens focuses a </w:t>
      </w:r>
      <w:proofErr w:type="spellStart"/>
      <w:r>
        <w:rPr>
          <w:rFonts w:ascii="Times New Roman" w:hAnsi="Times New Roman" w:cs="Times New Roman"/>
          <w:sz w:val="26"/>
          <w:szCs w:val="26"/>
        </w:rPr>
        <w:t>beamof</w:t>
      </w:r>
      <w:proofErr w:type="spellEnd"/>
      <w:r>
        <w:rPr>
          <w:rFonts w:ascii="Times New Roman" w:hAnsi="Times New Roman" w:cs="Times New Roman"/>
          <w:sz w:val="26"/>
          <w:szCs w:val="26"/>
        </w:rPr>
        <w:t xml:space="preserve"> light at a particular </w:t>
      </w:r>
      <w:proofErr w:type="spellStart"/>
      <w:r>
        <w:rPr>
          <w:rFonts w:ascii="Times New Roman" w:hAnsi="Times New Roman" w:cs="Times New Roman"/>
          <w:sz w:val="26"/>
          <w:szCs w:val="26"/>
        </w:rPr>
        <w:t>focaldistance</w:t>
      </w:r>
      <w:proofErr w:type="spellEnd"/>
      <w:r>
        <w:rPr>
          <w:rFonts w:ascii="Times New Roman" w:hAnsi="Times New Roman" w:cs="Times New Roman"/>
          <w:sz w:val="26"/>
          <w:szCs w:val="26"/>
        </w:rPr>
        <w:t>.</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Deflection Yoke:</w:t>
      </w:r>
    </w:p>
    <w:p w:rsidR="00743E59" w:rsidRDefault="00743E59" w:rsidP="00743E59">
      <w:pPr>
        <w:widowControl w:val="0"/>
        <w:autoSpaceDE w:val="0"/>
        <w:autoSpaceDN w:val="0"/>
        <w:adjustRightInd w:val="0"/>
        <w:spacing w:after="240"/>
        <w:rPr>
          <w:rFonts w:ascii="Times" w:hAnsi="Times" w:cs="Times"/>
        </w:rPr>
      </w:pPr>
      <w:proofErr w:type="spellStart"/>
      <w:r>
        <w:rPr>
          <w:rFonts w:ascii="Times New Roman" w:hAnsi="Times New Roman" w:cs="Times New Roman"/>
          <w:sz w:val="26"/>
          <w:szCs w:val="26"/>
        </w:rPr>
        <w:t>Itisusedtocontrolthedirectionoftheelectronbeam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Thedeflectionyokecreatesanelectricor</w:t>
      </w:r>
      <w:proofErr w:type="spellEnd"/>
      <w:r>
        <w:rPr>
          <w:rFonts w:ascii="Times New Roman" w:hAnsi="Times New Roman" w:cs="Times New Roman"/>
          <w:sz w:val="26"/>
          <w:szCs w:val="26"/>
        </w:rPr>
        <w:t xml:space="preserve"> magnetic field which </w:t>
      </w:r>
      <w:proofErr w:type="spellStart"/>
      <w:r>
        <w:rPr>
          <w:rFonts w:ascii="Times New Roman" w:hAnsi="Times New Roman" w:cs="Times New Roman"/>
          <w:sz w:val="26"/>
          <w:szCs w:val="26"/>
        </w:rPr>
        <w:t>willbend</w:t>
      </w:r>
      <w:proofErr w:type="spellEnd"/>
      <w:r>
        <w:rPr>
          <w:rFonts w:ascii="Times New Roman" w:hAnsi="Times New Roman" w:cs="Times New Roman"/>
          <w:sz w:val="26"/>
          <w:szCs w:val="26"/>
        </w:rPr>
        <w:t xml:space="preserve"> the electron </w:t>
      </w:r>
      <w:proofErr w:type="spellStart"/>
      <w:r>
        <w:rPr>
          <w:rFonts w:ascii="Times New Roman" w:hAnsi="Times New Roman" w:cs="Times New Roman"/>
          <w:sz w:val="26"/>
          <w:szCs w:val="26"/>
        </w:rPr>
        <w:t>beamas</w:t>
      </w:r>
      <w:proofErr w:type="spellEnd"/>
      <w:r>
        <w:rPr>
          <w:rFonts w:ascii="Times New Roman" w:hAnsi="Times New Roman" w:cs="Times New Roman"/>
          <w:sz w:val="26"/>
          <w:szCs w:val="26"/>
        </w:rPr>
        <w:t xml:space="preserve"> it passes through the field.</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When electrostatic deflection is used, two pairs of parallel plates are mounted inside the CRT envelope. One pair of plates is horizontal deflection to control the vertical deflection and other pair is mounted vertical to control horizontal deflection. In an alternative way for deflection system CRT </w:t>
      </w:r>
      <w:proofErr w:type="gramStart"/>
      <w:r>
        <w:rPr>
          <w:rFonts w:ascii="Times New Roman" w:hAnsi="Times New Roman" w:cs="Times New Roman"/>
          <w:sz w:val="26"/>
          <w:szCs w:val="26"/>
        </w:rPr>
        <w:t>are</w:t>
      </w:r>
      <w:proofErr w:type="gramEnd"/>
      <w:r>
        <w:rPr>
          <w:rFonts w:ascii="Times New Roman" w:hAnsi="Times New Roman" w:cs="Times New Roman"/>
          <w:sz w:val="26"/>
          <w:szCs w:val="26"/>
        </w:rPr>
        <w:t xml:space="preserve"> constructed with magnetic deflection coils, these coils are mounted on the outside of the CRT envelope. Two pairs of coils are used. One pair is mounted on the top and bottom of the neck and other pair is mounted on opposite side to the neck. Horizontal deflection is accomplished with one pair of coils and vertical deflection by the other pair. In a conventional CRT the yoke is connected to a sweep or scan generator. The scan generator sends out an oscillatory </w:t>
      </w:r>
      <w:proofErr w:type="spellStart"/>
      <w:r>
        <w:rPr>
          <w:rFonts w:ascii="Times New Roman" w:hAnsi="Times New Roman" w:cs="Times New Roman"/>
          <w:sz w:val="26"/>
          <w:szCs w:val="26"/>
        </w:rPr>
        <w:t>sawtooth</w:t>
      </w:r>
      <w:proofErr w:type="spellEnd"/>
      <w:r>
        <w:rPr>
          <w:rFonts w:ascii="Times New Roman" w:hAnsi="Times New Roman" w:cs="Times New Roman"/>
          <w:sz w:val="26"/>
          <w:szCs w:val="26"/>
        </w:rPr>
        <w:t xml:space="preserve"> current that, in turn causes the deflection yoke to apply a varying magnetic field to the electron beam’s path. The oscillatory voltage potential causes the electron </w:t>
      </w:r>
      <w:proofErr w:type="spellStart"/>
      <w:r>
        <w:rPr>
          <w:rFonts w:ascii="Times New Roman" w:hAnsi="Times New Roman" w:cs="Times New Roman"/>
          <w:sz w:val="26"/>
          <w:szCs w:val="26"/>
        </w:rPr>
        <w:t>beamto</w:t>
      </w:r>
      <w:proofErr w:type="spellEnd"/>
      <w:r>
        <w:rPr>
          <w:rFonts w:ascii="Times New Roman" w:hAnsi="Times New Roman" w:cs="Times New Roman"/>
          <w:sz w:val="26"/>
          <w:szCs w:val="26"/>
        </w:rPr>
        <w:t xml:space="preserve"> move across the CRT’s screen in a regular pattern.</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Phosphorous-</w:t>
      </w:r>
      <w:proofErr w:type="spellStart"/>
      <w:r>
        <w:rPr>
          <w:rFonts w:ascii="Times" w:hAnsi="Times" w:cs="Times"/>
          <w:sz w:val="26"/>
          <w:szCs w:val="26"/>
        </w:rPr>
        <w:t>coatedscreen</w:t>
      </w:r>
      <w:proofErr w:type="spellEnd"/>
      <w:r>
        <w:rPr>
          <w:rFonts w:ascii="Times" w:hAnsi="Times" w:cs="Times"/>
          <w:sz w:val="26"/>
          <w:szCs w:val="26"/>
        </w:rPr>
        <w:t>:</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Inner surface of CRT is coated with special crystals called phosphors, which have a unique property that allows the entire system to work. Phosphors glow when </w:t>
      </w:r>
      <w:proofErr w:type="gramStart"/>
      <w:r>
        <w:rPr>
          <w:rFonts w:ascii="Times New Roman" w:hAnsi="Times New Roman" w:cs="Times New Roman"/>
          <w:sz w:val="26"/>
          <w:szCs w:val="26"/>
        </w:rPr>
        <w:t>they are attacked by a high -energy electron beam</w:t>
      </w:r>
      <w:proofErr w:type="gramEnd"/>
      <w:r>
        <w:rPr>
          <w:rFonts w:ascii="Times New Roman" w:hAnsi="Times New Roman" w:cs="Times New Roman"/>
          <w:sz w:val="26"/>
          <w:szCs w:val="26"/>
        </w:rPr>
        <w:t xml:space="preserve">. They continue to glow for a distinct period of time after being exposed to electron beam. The glow given off by the phosphor during exposure to the electron is known as </w:t>
      </w:r>
      <w:proofErr w:type="spellStart"/>
      <w:r>
        <w:rPr>
          <w:rFonts w:ascii="Times New Roman" w:hAnsi="Times New Roman" w:cs="Times New Roman"/>
          <w:sz w:val="26"/>
          <w:szCs w:val="26"/>
        </w:rPr>
        <w:t>flouorescenec</w:t>
      </w:r>
      <w:proofErr w:type="spellEnd"/>
      <w:r>
        <w:rPr>
          <w:rFonts w:ascii="Times New Roman" w:hAnsi="Times New Roman" w:cs="Times New Roman"/>
          <w:sz w:val="26"/>
          <w:szCs w:val="26"/>
        </w:rPr>
        <w:t>, the continuing glow given off after the beam is removed is known as phosphorescence and the duration of phosphorescence is known as the phosphors persistence.</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Lower persistence phosphors require higher refresh rate to maintain a picture on the screen without flicker. Higher persistence phosphors require lower refresh rate to maintain a picture on screen without flicker. A phosphor with low persistence is useful for animation. A phosphor with high persistence is useful for display highly complex.</w:t>
      </w:r>
    </w:p>
    <w:p w:rsidR="00743E59" w:rsidRDefault="00743E59" w:rsidP="00743E59">
      <w:pPr>
        <w:widowControl w:val="0"/>
        <w:autoSpaceDE w:val="0"/>
        <w:autoSpaceDN w:val="0"/>
        <w:adjustRightInd w:val="0"/>
        <w:rPr>
          <w:rFonts w:ascii="Times" w:hAnsi="Times" w:cs="Times"/>
        </w:rPr>
      </w:pPr>
      <w:r>
        <w:rPr>
          <w:rFonts w:ascii="Times" w:hAnsi="Times" w:cs="Times"/>
          <w:noProof/>
        </w:rPr>
        <w:drawing>
          <wp:inline distT="0" distB="0" distL="0" distR="0" wp14:anchorId="72EF1B60" wp14:editId="59FA23D7">
            <wp:extent cx="114300" cy="152400"/>
            <wp:effectExtent l="0" t="0" r="1270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3DD395" wp14:editId="1AEAEB39">
            <wp:extent cx="114300" cy="152400"/>
            <wp:effectExtent l="0" t="0" r="1270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4EB95B" wp14:editId="0429B520">
            <wp:extent cx="114300" cy="152400"/>
            <wp:effectExtent l="0" t="0" r="1270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1630AA" wp14:editId="2155D1C3">
            <wp:extent cx="114300" cy="152400"/>
            <wp:effectExtent l="0" t="0" r="1270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 xml:space="preserve">Working of CRT: </w:t>
      </w:r>
      <w:r>
        <w:rPr>
          <w:rFonts w:ascii="Times New Roman" w:hAnsi="Times New Roman" w:cs="Times New Roman"/>
          <w:sz w:val="26"/>
          <w:szCs w:val="26"/>
        </w:rPr>
        <w:t xml:space="preserve">A CRT is an evacuated glass tube, with a heating element on one end and a </w:t>
      </w:r>
      <w:proofErr w:type="gramStart"/>
      <w:r>
        <w:rPr>
          <w:rFonts w:ascii="Times New Roman" w:hAnsi="Times New Roman" w:cs="Times New Roman"/>
          <w:sz w:val="26"/>
          <w:szCs w:val="26"/>
        </w:rPr>
        <w:t>phosphor coated</w:t>
      </w:r>
      <w:proofErr w:type="gramEnd"/>
      <w:r>
        <w:rPr>
          <w:rFonts w:ascii="Times New Roman" w:hAnsi="Times New Roman" w:cs="Times New Roman"/>
          <w:sz w:val="26"/>
          <w:szCs w:val="26"/>
        </w:rPr>
        <w:t xml:space="preserve"> screen on the other end. When a current flows through this heating element, called a filament, the electrons actually boil off the filament. These free electrons are attracted to a strong positive charge from the outer surface of the focusing anode cylinder (sometimes called an electrostatic lens). However, the </w:t>
      </w:r>
      <w:proofErr w:type="spellStart"/>
      <w:r>
        <w:rPr>
          <w:rFonts w:ascii="Times New Roman" w:hAnsi="Times New Roman" w:cs="Times New Roman"/>
          <w:sz w:val="26"/>
          <w:szCs w:val="26"/>
        </w:rPr>
        <w:t>iside</w:t>
      </w:r>
      <w:proofErr w:type="spellEnd"/>
      <w:r>
        <w:rPr>
          <w:rFonts w:ascii="Times New Roman" w:hAnsi="Times New Roman" w:cs="Times New Roman"/>
          <w:sz w:val="26"/>
          <w:szCs w:val="26"/>
        </w:rPr>
        <w:t xml:space="preserve"> of the cylinder has a weaker negative charge. Thus, when the electrons head towards the anode they are forced into a beam and accelerated by the repulsion of the inner cylinder walls in just the way that </w:t>
      </w:r>
      <w:proofErr w:type="spellStart"/>
      <w:r>
        <w:rPr>
          <w:rFonts w:ascii="Times New Roman" w:hAnsi="Times New Roman" w:cs="Times New Roman"/>
          <w:sz w:val="26"/>
          <w:szCs w:val="26"/>
        </w:rPr>
        <w:t>waterspeedsupwhenitflowsthroughasmallerdiameterpipe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Bythetimetheelectronsgetouttheyare</w:t>
      </w:r>
      <w:proofErr w:type="spellEnd"/>
      <w:r>
        <w:rPr>
          <w:rFonts w:ascii="Times New Roman" w:hAnsi="Times New Roman" w:cs="Times New Roman"/>
          <w:sz w:val="26"/>
          <w:szCs w:val="26"/>
        </w:rPr>
        <w:t xml:space="preserve"> going so fast that they fly past the cathode they were heading for.</w:t>
      </w:r>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The next </w:t>
      </w:r>
      <w:proofErr w:type="gramStart"/>
      <w:r>
        <w:rPr>
          <w:rFonts w:ascii="Times New Roman" w:hAnsi="Times New Roman" w:cs="Times New Roman"/>
          <w:sz w:val="26"/>
          <w:szCs w:val="26"/>
        </w:rPr>
        <w:t>thing that the electrons run into are</w:t>
      </w:r>
      <w:proofErr w:type="gramEnd"/>
      <w:r>
        <w:rPr>
          <w:rFonts w:ascii="Times New Roman" w:hAnsi="Times New Roman" w:cs="Times New Roman"/>
          <w:sz w:val="26"/>
          <w:szCs w:val="26"/>
        </w:rPr>
        <w:t xml:space="preserve"> two sets of weakly charged deflection plates. These plates have opposite charges, one positive and the other negative. While </w:t>
      </w:r>
      <w:proofErr w:type="gramStart"/>
      <w:r>
        <w:rPr>
          <w:rFonts w:ascii="Times New Roman" w:hAnsi="Times New Roman" w:cs="Times New Roman"/>
          <w:sz w:val="26"/>
          <w:szCs w:val="26"/>
        </w:rPr>
        <w:t>their</w:t>
      </w:r>
      <w:proofErr w:type="gramEnd"/>
      <w:r>
        <w:rPr>
          <w:rFonts w:ascii="Times New Roman" w:hAnsi="Times New Roman" w:cs="Times New Roman"/>
          <w:sz w:val="26"/>
          <w:szCs w:val="26"/>
        </w:rPr>
        <w:t xml:space="preserve"> charge is not strong enough to </w:t>
      </w:r>
      <w:proofErr w:type="spellStart"/>
      <w:r>
        <w:rPr>
          <w:rFonts w:ascii="Times New Roman" w:hAnsi="Times New Roman" w:cs="Times New Roman"/>
          <w:sz w:val="26"/>
          <w:szCs w:val="26"/>
        </w:rPr>
        <w:t>capturethefastmovingelectronstheydoinfluencethepathofthebeam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Thefirstsetdisplacesthebeam</w:t>
      </w:r>
      <w:proofErr w:type="spellEnd"/>
      <w:r>
        <w:rPr>
          <w:rFonts w:ascii="Times New Roman" w:hAnsi="Times New Roman" w:cs="Times New Roman"/>
          <w:sz w:val="26"/>
          <w:szCs w:val="26"/>
        </w:rPr>
        <w:t xml:space="preserve"> up and down, and the second displaces the beam left and right. The electrons are sent flying out of the neck of the bottle, until they smash into the phosphor coating on the other end of the bottle. </w:t>
      </w:r>
      <w:proofErr w:type="gramStart"/>
      <w:r>
        <w:rPr>
          <w:rFonts w:ascii="Times New Roman" w:hAnsi="Times New Roman" w:cs="Times New Roman"/>
          <w:sz w:val="26"/>
          <w:szCs w:val="26"/>
        </w:rPr>
        <w:t xml:space="preserve">The </w:t>
      </w:r>
      <w:proofErr w:type="spellStart"/>
      <w:r>
        <w:rPr>
          <w:rFonts w:ascii="Times New Roman" w:hAnsi="Times New Roman" w:cs="Times New Roman"/>
          <w:sz w:val="26"/>
          <w:szCs w:val="26"/>
        </w:rPr>
        <w:t>i</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mpact</w:t>
      </w:r>
      <w:proofErr w:type="spellEnd"/>
      <w:r>
        <w:rPr>
          <w:rFonts w:ascii="Times New Roman" w:hAnsi="Times New Roman" w:cs="Times New Roman"/>
          <w:sz w:val="26"/>
          <w:szCs w:val="26"/>
        </w:rPr>
        <w:t xml:space="preserve"> of this collision o the </w:t>
      </w:r>
      <w:proofErr w:type="spellStart"/>
      <w:r>
        <w:rPr>
          <w:rFonts w:ascii="Times New Roman" w:hAnsi="Times New Roman" w:cs="Times New Roman"/>
          <w:sz w:val="26"/>
          <w:szCs w:val="26"/>
        </w:rPr>
        <w:t>outvalence</w:t>
      </w:r>
      <w:proofErr w:type="spellEnd"/>
      <w:r>
        <w:rPr>
          <w:rFonts w:ascii="Times New Roman" w:hAnsi="Times New Roman" w:cs="Times New Roman"/>
          <w:sz w:val="26"/>
          <w:szCs w:val="26"/>
        </w:rPr>
        <w:t xml:space="preserve"> bands of the phosphor compounds </w:t>
      </w:r>
      <w:proofErr w:type="spellStart"/>
      <w:r>
        <w:rPr>
          <w:rFonts w:ascii="Times New Roman" w:hAnsi="Times New Roman" w:cs="Times New Roman"/>
          <w:sz w:val="26"/>
          <w:szCs w:val="26"/>
        </w:rPr>
        <w:t>knowcks</w:t>
      </w:r>
      <w:proofErr w:type="spellEnd"/>
      <w:r>
        <w:rPr>
          <w:rFonts w:ascii="Times New Roman" w:hAnsi="Times New Roman" w:cs="Times New Roman"/>
          <w:sz w:val="26"/>
          <w:szCs w:val="26"/>
        </w:rPr>
        <w:t xml:space="preserve"> some of the electrons to jump into another band. This causes a few photons to be generated, and results in our seeing a spot on the CRT’s face.</w:t>
      </w:r>
    </w:p>
    <w:p w:rsidR="00743E59" w:rsidRDefault="00743E59" w:rsidP="00743E59">
      <w:pPr>
        <w:widowControl w:val="0"/>
        <w:autoSpaceDE w:val="0"/>
        <w:autoSpaceDN w:val="0"/>
        <w:adjustRightInd w:val="0"/>
        <w:spacing w:after="240"/>
        <w:rPr>
          <w:rFonts w:ascii="Times" w:hAnsi="Times" w:cs="Times"/>
        </w:rPr>
      </w:pPr>
      <w:r>
        <w:rPr>
          <w:rFonts w:ascii="Times" w:hAnsi="Times" w:cs="Times"/>
          <w:sz w:val="26"/>
          <w:szCs w:val="26"/>
        </w:rPr>
        <w:t xml:space="preserve">Phosphor </w:t>
      </w:r>
      <w:proofErr w:type="spellStart"/>
      <w:r>
        <w:rPr>
          <w:rFonts w:ascii="Times" w:hAnsi="Times" w:cs="Times"/>
          <w:sz w:val="26"/>
          <w:szCs w:val="26"/>
        </w:rPr>
        <w:t>differinfollowing</w:t>
      </w:r>
      <w:proofErr w:type="spellEnd"/>
      <w:r>
        <w:rPr>
          <w:rFonts w:ascii="Times" w:hAnsi="Times" w:cs="Times"/>
          <w:sz w:val="26"/>
          <w:szCs w:val="26"/>
        </w:rPr>
        <w:t>.</w:t>
      </w:r>
    </w:p>
    <w:p w:rsidR="00743E59" w:rsidRDefault="00743E59" w:rsidP="00743E59">
      <w:pPr>
        <w:widowControl w:val="0"/>
        <w:autoSpaceDE w:val="0"/>
        <w:autoSpaceDN w:val="0"/>
        <w:adjustRightInd w:val="0"/>
        <w:spacing w:after="240"/>
        <w:rPr>
          <w:rFonts w:ascii="Times" w:hAnsi="Times" w:cs="Times"/>
        </w:rPr>
      </w:pPr>
      <w:proofErr w:type="gramStart"/>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Color :</w:t>
      </w:r>
      <w:proofErr w:type="gramEnd"/>
      <w:r>
        <w:rPr>
          <w:rFonts w:ascii="Times New Roman" w:hAnsi="Times New Roman" w:cs="Times New Roman"/>
          <w:sz w:val="26"/>
          <w:szCs w:val="26"/>
        </w:rPr>
        <w:t xml:space="preserve"> Different phosphors have different colors. </w:t>
      </w:r>
      <w:r>
        <w:rPr>
          <w:rFonts w:ascii="Wingdings" w:hAnsi="Wingdings" w:cs="Wingdings"/>
          <w:sz w:val="26"/>
          <w:szCs w:val="26"/>
        </w:rPr>
        <w:t></w:t>
      </w:r>
      <w:r>
        <w:rPr>
          <w:rFonts w:ascii="Wingdings" w:hAnsi="Wingdings" w:cs="Wingdings"/>
          <w:sz w:val="26"/>
          <w:szCs w:val="26"/>
        </w:rPr>
        <w:t></w:t>
      </w:r>
      <w:r>
        <w:rPr>
          <w:rFonts w:ascii="Times New Roman" w:hAnsi="Times New Roman" w:cs="Times New Roman"/>
          <w:sz w:val="26"/>
          <w:szCs w:val="26"/>
        </w:rPr>
        <w:t>How long they continue to emit light (the excited electrons returning to the ground</w:t>
      </w:r>
    </w:p>
    <w:p w:rsidR="00743E59" w:rsidRDefault="00743E59" w:rsidP="00743E59">
      <w:pPr>
        <w:widowControl w:val="0"/>
        <w:autoSpaceDE w:val="0"/>
        <w:autoSpaceDN w:val="0"/>
        <w:adjustRightInd w:val="0"/>
        <w:spacing w:after="240"/>
        <w:rPr>
          <w:rFonts w:ascii="Times" w:hAnsi="Times" w:cs="Times"/>
        </w:rPr>
      </w:pPr>
      <w:proofErr w:type="gramStart"/>
      <w:r>
        <w:rPr>
          <w:rFonts w:ascii="Times New Roman" w:hAnsi="Times New Roman" w:cs="Times New Roman"/>
          <w:sz w:val="26"/>
          <w:szCs w:val="26"/>
        </w:rPr>
        <w:t>state</w:t>
      </w:r>
      <w:proofErr w:type="gramEnd"/>
      <w:r>
        <w:rPr>
          <w:rFonts w:ascii="Times New Roman" w:hAnsi="Times New Roman" w:cs="Times New Roman"/>
          <w:sz w:val="26"/>
          <w:szCs w:val="26"/>
        </w:rPr>
        <w:t>) after the CRT beam is removed </w:t>
      </w:r>
      <w:r>
        <w:rPr>
          <w:rFonts w:ascii="Times" w:hAnsi="Times" w:cs="Times"/>
          <w:sz w:val="26"/>
          <w:szCs w:val="26"/>
        </w:rPr>
        <w:t xml:space="preserve">Persistence -- </w:t>
      </w:r>
      <w:r>
        <w:rPr>
          <w:rFonts w:ascii="Times New Roman" w:hAnsi="Times New Roman" w:cs="Times New Roman"/>
          <w:sz w:val="26"/>
          <w:szCs w:val="26"/>
        </w:rPr>
        <w:t xml:space="preserve">It is defined as the time it takes the emitted light </w:t>
      </w:r>
      <w:proofErr w:type="spellStart"/>
      <w:r>
        <w:rPr>
          <w:rFonts w:ascii="Times New Roman" w:hAnsi="Times New Roman" w:cs="Times New Roman"/>
          <w:sz w:val="26"/>
          <w:szCs w:val="26"/>
        </w:rPr>
        <w:t>fromthe</w:t>
      </w:r>
      <w:proofErr w:type="spellEnd"/>
      <w:r>
        <w:rPr>
          <w:rFonts w:ascii="Times New Roman" w:hAnsi="Times New Roman" w:cs="Times New Roman"/>
          <w:sz w:val="26"/>
          <w:szCs w:val="26"/>
        </w:rPr>
        <w:t xml:space="preserve"> screen to decay to one-tenth of its original intensity.</w:t>
      </w:r>
    </w:p>
    <w:p w:rsidR="00743E59" w:rsidRDefault="00743E59" w:rsidP="00743E59">
      <w:pPr>
        <w:widowControl w:val="0"/>
        <w:autoSpaceDE w:val="0"/>
        <w:autoSpaceDN w:val="0"/>
        <w:adjustRightInd w:val="0"/>
        <w:spacing w:after="240"/>
        <w:rPr>
          <w:rFonts w:ascii="Times" w:hAnsi="Times" w:cs="Times"/>
        </w:rPr>
      </w:pPr>
      <w:proofErr w:type="gramStart"/>
      <w:r>
        <w:rPr>
          <w:rFonts w:ascii="Times" w:hAnsi="Times" w:cs="Times"/>
          <w:sz w:val="26"/>
          <w:szCs w:val="26"/>
        </w:rPr>
        <w:t xml:space="preserve">Interlacing </w:t>
      </w:r>
      <w:r>
        <w:rPr>
          <w:rFonts w:ascii="Times" w:hAnsi="Times" w:cs="Times"/>
          <w:sz w:val="38"/>
          <w:szCs w:val="38"/>
        </w:rPr>
        <w:t>:</w:t>
      </w:r>
      <w:proofErr w:type="gramEnd"/>
    </w:p>
    <w:p w:rsidR="00743E59" w:rsidRDefault="00743E59" w:rsidP="00743E59">
      <w:pPr>
        <w:widowControl w:val="0"/>
        <w:autoSpaceDE w:val="0"/>
        <w:autoSpaceDN w:val="0"/>
        <w:adjustRightInd w:val="0"/>
        <w:spacing w:after="240"/>
        <w:rPr>
          <w:rFonts w:ascii="Times" w:hAnsi="Times" w:cs="Times"/>
        </w:rPr>
      </w:pPr>
      <w:r>
        <w:rPr>
          <w:rFonts w:ascii="Times New Roman" w:hAnsi="Times New Roman" w:cs="Times New Roman"/>
          <w:sz w:val="26"/>
          <w:szCs w:val="26"/>
        </w:rPr>
        <w:t xml:space="preserve">On some raster scan systems each frame is displayed in two passes using an interlaced refresh procedure. </w:t>
      </w:r>
      <w:proofErr w:type="spellStart"/>
      <w:r>
        <w:rPr>
          <w:rFonts w:ascii="Times New Roman" w:hAnsi="Times New Roman" w:cs="Times New Roman"/>
          <w:sz w:val="26"/>
          <w:szCs w:val="26"/>
        </w:rPr>
        <w:t>Inthefirstpass</w:t>
      </w:r>
      <w:proofErr w:type="gramStart"/>
      <w:r>
        <w:rPr>
          <w:rFonts w:ascii="Times New Roman" w:hAnsi="Times New Roman" w:cs="Times New Roman"/>
          <w:sz w:val="26"/>
          <w:szCs w:val="26"/>
        </w:rPr>
        <w:t>,thebeamsweeps</w:t>
      </w:r>
      <w:proofErr w:type="spellEnd"/>
      <w:proofErr w:type="gramEnd"/>
      <w:r>
        <w:rPr>
          <w:rFonts w:ascii="Times New Roman" w:hAnsi="Times New Roman" w:cs="Times New Roman"/>
          <w:sz w:val="26"/>
          <w:szCs w:val="26"/>
        </w:rPr>
        <w:t>(</w:t>
      </w:r>
      <w:proofErr w:type="spellStart"/>
      <w:r>
        <w:rPr>
          <w:rFonts w:ascii="Times New Roman" w:hAnsi="Times New Roman" w:cs="Times New Roman"/>
          <w:sz w:val="26"/>
          <w:szCs w:val="26"/>
        </w:rPr>
        <w:t>oddscanlines</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acrosseveryotherscanlinefromtoptobottom</w:t>
      </w:r>
      <w:proofErr w:type="spellEnd"/>
      <w:r>
        <w:rPr>
          <w:rFonts w:ascii="Times New Roman" w:hAnsi="Times New Roman" w:cs="Times New Roman"/>
          <w:sz w:val="26"/>
          <w:szCs w:val="26"/>
        </w:rPr>
        <w:t xml:space="preserve">. Then after the vertical re-trace, the </w:t>
      </w:r>
      <w:proofErr w:type="spellStart"/>
      <w:r>
        <w:rPr>
          <w:rFonts w:ascii="Times New Roman" w:hAnsi="Times New Roman" w:cs="Times New Roman"/>
          <w:sz w:val="26"/>
          <w:szCs w:val="26"/>
        </w:rPr>
        <w:t>beamsweeps</w:t>
      </w:r>
      <w:proofErr w:type="spellEnd"/>
      <w:r>
        <w:rPr>
          <w:rFonts w:ascii="Times New Roman" w:hAnsi="Times New Roman" w:cs="Times New Roman"/>
          <w:sz w:val="26"/>
          <w:szCs w:val="26"/>
        </w:rPr>
        <w:t xml:space="preserve"> out the remaining (even scan lines). Interlacing of the scan lines in this way allows us to see the entire screen displayed in one-half the time it would have taken to sweep across </w:t>
      </w:r>
      <w:proofErr w:type="spellStart"/>
      <w:r>
        <w:rPr>
          <w:rFonts w:ascii="Times New Roman" w:hAnsi="Times New Roman" w:cs="Times New Roman"/>
          <w:sz w:val="26"/>
          <w:szCs w:val="26"/>
        </w:rPr>
        <w:t>allthe</w:t>
      </w:r>
      <w:proofErr w:type="spellEnd"/>
      <w:r>
        <w:rPr>
          <w:rFonts w:ascii="Times New Roman" w:hAnsi="Times New Roman" w:cs="Times New Roman"/>
          <w:sz w:val="26"/>
          <w:szCs w:val="26"/>
        </w:rPr>
        <w:t xml:space="preserve"> scan lines at once </w:t>
      </w:r>
      <w:proofErr w:type="spellStart"/>
      <w:r>
        <w:rPr>
          <w:rFonts w:ascii="Times New Roman" w:hAnsi="Times New Roman" w:cs="Times New Roman"/>
          <w:sz w:val="26"/>
          <w:szCs w:val="26"/>
        </w:rPr>
        <w:t>fromtop</w:t>
      </w:r>
      <w:proofErr w:type="spellEnd"/>
      <w:r>
        <w:rPr>
          <w:rFonts w:ascii="Times New Roman" w:hAnsi="Times New Roman" w:cs="Times New Roman"/>
          <w:sz w:val="26"/>
          <w:szCs w:val="26"/>
        </w:rPr>
        <w:t xml:space="preserve"> to bottom. Interlacing is primarily used with slower refreshing rates.</w:t>
      </w: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Default="00743E59" w:rsidP="00743E59">
      <w:pPr>
        <w:tabs>
          <w:tab w:val="left" w:pos="270"/>
        </w:tabs>
        <w:jc w:val="both"/>
        <w:rPr>
          <w:rFonts w:ascii="Times New Roman" w:hAnsi="Times New Roman" w:cs="Times New Roman"/>
        </w:rPr>
      </w:pPr>
    </w:p>
    <w:p w:rsidR="00743E59" w:rsidRPr="00CC7F8C" w:rsidRDefault="00743E59" w:rsidP="00743E59">
      <w:pPr>
        <w:tabs>
          <w:tab w:val="left" w:pos="270"/>
        </w:tabs>
        <w:jc w:val="both"/>
        <w:rPr>
          <w:rFonts w:ascii="Times New Roman" w:hAnsi="Times New Roman" w:cs="Times New Roman"/>
        </w:rPr>
      </w:pPr>
    </w:p>
    <w:p w:rsidR="00743E59" w:rsidRPr="003F209B" w:rsidRDefault="00743E59" w:rsidP="00743E59">
      <w:pPr>
        <w:pStyle w:val="ListParagraph"/>
        <w:numPr>
          <w:ilvl w:val="0"/>
          <w:numId w:val="2"/>
        </w:numPr>
        <w:tabs>
          <w:tab w:val="left" w:pos="270"/>
        </w:tabs>
        <w:ind w:left="0" w:firstLine="0"/>
        <w:jc w:val="both"/>
        <w:rPr>
          <w:rFonts w:ascii="Times New Roman" w:hAnsi="Times New Roman" w:cs="Times New Roman"/>
          <w:b/>
          <w:highlight w:val="yellow"/>
        </w:rPr>
      </w:pPr>
      <w:r w:rsidRPr="003F209B">
        <w:rPr>
          <w:rFonts w:ascii="Times New Roman" w:hAnsi="Times New Roman" w:cs="Times New Roman"/>
          <w:b/>
          <w:highlight w:val="yellow"/>
        </w:rPr>
        <w:t xml:space="preserve">Determine the resolution (pixels/cm) in the x and y directions for the video monitor in use on your system. </w:t>
      </w:r>
    </w:p>
    <w:p w:rsidR="00743E59" w:rsidRPr="003F209B" w:rsidRDefault="00743E59" w:rsidP="00743E59">
      <w:pPr>
        <w:pStyle w:val="ListParagraph"/>
        <w:tabs>
          <w:tab w:val="left" w:pos="270"/>
        </w:tabs>
        <w:ind w:left="0"/>
        <w:jc w:val="both"/>
        <w:rPr>
          <w:rFonts w:ascii="Times New Roman" w:hAnsi="Times New Roman" w:cs="Times New Roman"/>
          <w:highlight w:val="yellow"/>
        </w:rPr>
      </w:pPr>
    </w:p>
    <w:p w:rsidR="00743E59" w:rsidRPr="003F209B" w:rsidRDefault="00743E59" w:rsidP="00743E59">
      <w:pPr>
        <w:jc w:val="both"/>
        <w:rPr>
          <w:rFonts w:ascii="Times New Roman" w:hAnsi="Times New Roman" w:cs="Times New Roman"/>
          <w:sz w:val="20"/>
          <w:szCs w:val="20"/>
          <w:highlight w:val="yellow"/>
        </w:rPr>
      </w:pPr>
      <w:r w:rsidRPr="003F209B">
        <w:rPr>
          <w:rFonts w:ascii="Times New Roman" w:hAnsi="Times New Roman" w:cs="Times New Roman"/>
          <w:highlight w:val="yellow"/>
        </w:rPr>
        <w:t>The Aspect ration is: 800 / number of lines.</w:t>
      </w:r>
    </w:p>
    <w:p w:rsidR="00743E59" w:rsidRPr="003F209B" w:rsidRDefault="00743E59" w:rsidP="00743E59">
      <w:pPr>
        <w:pStyle w:val="ListParagraph"/>
        <w:tabs>
          <w:tab w:val="left" w:pos="270"/>
        </w:tabs>
        <w:ind w:left="0"/>
        <w:jc w:val="both"/>
        <w:rPr>
          <w:rFonts w:ascii="Times New Roman" w:hAnsi="Times New Roman" w:cs="Times New Roman"/>
          <w:highlight w:val="yellow"/>
        </w:rPr>
      </w:pPr>
    </w:p>
    <w:p w:rsidR="00743E59" w:rsidRPr="003F209B" w:rsidRDefault="00743E59" w:rsidP="00743E59">
      <w:pPr>
        <w:pStyle w:val="ListParagraph"/>
        <w:numPr>
          <w:ilvl w:val="0"/>
          <w:numId w:val="7"/>
        </w:numPr>
        <w:tabs>
          <w:tab w:val="left" w:pos="270"/>
        </w:tabs>
        <w:ind w:left="180" w:hanging="180"/>
        <w:jc w:val="both"/>
        <w:rPr>
          <w:rFonts w:ascii="Times New Roman" w:hAnsi="Times New Roman" w:cs="Times New Roman"/>
          <w:highlight w:val="yellow"/>
        </w:rPr>
      </w:pPr>
      <w:r w:rsidRPr="003F209B">
        <w:rPr>
          <w:rFonts w:ascii="Times New Roman" w:hAnsi="Times New Roman" w:cs="Times New Roman"/>
          <w:highlight w:val="yellow"/>
        </w:rPr>
        <w:t xml:space="preserve">Determine the aspect ratio, and explain how relative proportions of objects can be maintained when resizing objects. </w:t>
      </w: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jc w:val="both"/>
        <w:rPr>
          <w:color w:val="000000"/>
          <w:sz w:val="27"/>
          <w:szCs w:val="27"/>
        </w:rPr>
      </w:pPr>
    </w:p>
    <w:p w:rsidR="00743E59" w:rsidRDefault="00743E59" w:rsidP="00743E59">
      <w:pPr>
        <w:pStyle w:val="Heading1"/>
        <w:numPr>
          <w:ilvl w:val="0"/>
          <w:numId w:val="7"/>
        </w:numPr>
        <w:rPr>
          <w:rFonts w:eastAsia="Times New Roman" w:cs="Times New Roman"/>
          <w:color w:val="000000"/>
        </w:rPr>
      </w:pPr>
      <w:r>
        <w:rPr>
          <w:rFonts w:eastAsia="Times New Roman" w:cs="Times New Roman"/>
          <w:color w:val="000000"/>
          <w:u w:val="single"/>
        </w:rPr>
        <w:br/>
        <w:t xml:space="preserve">Some answers of </w:t>
      </w:r>
      <w:proofErr w:type="spellStart"/>
      <w:r>
        <w:rPr>
          <w:rFonts w:eastAsia="Times New Roman" w:cs="Times New Roman"/>
          <w:color w:val="000000"/>
          <w:u w:val="single"/>
        </w:rPr>
        <w:t>qustions</w:t>
      </w:r>
      <w:proofErr w:type="spellEnd"/>
      <w:r>
        <w:rPr>
          <w:rFonts w:eastAsia="Times New Roman" w:cs="Times New Roman"/>
          <w:color w:val="000000"/>
          <w:u w:val="single"/>
        </w:rPr>
        <w:t xml:space="preserve"> in P.82</w:t>
      </w:r>
      <w:proofErr w:type="gramStart"/>
      <w:r>
        <w:rPr>
          <w:rFonts w:eastAsia="Times New Roman" w:cs="Times New Roman"/>
          <w:color w:val="000000"/>
          <w:u w:val="single"/>
        </w:rPr>
        <w:t>,P.83</w:t>
      </w:r>
      <w:proofErr w:type="gramEnd"/>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25"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b/>
          <w:bCs/>
          <w:color w:val="000000"/>
          <w:sz w:val="27"/>
          <w:szCs w:val="27"/>
        </w:rPr>
        <w:t>2-1) List the operating characteristics for the following display technologies: raster refresh systems, vector refresh systems, plasma panels, and LCDs.</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26"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FF0000"/>
          <w:sz w:val="27"/>
          <w:szCs w:val="27"/>
        </w:rPr>
      </w:pPr>
      <w:proofErr w:type="gramStart"/>
      <w:r w:rsidRPr="00743E59">
        <w:rPr>
          <w:rFonts w:eastAsia="Times New Roman" w:cs="Times New Roman"/>
          <w:color w:val="FF0000"/>
          <w:sz w:val="27"/>
          <w:szCs w:val="27"/>
        </w:rPr>
        <w:t>1)Raster</w:t>
      </w:r>
      <w:proofErr w:type="gramEnd"/>
      <w:r w:rsidRPr="00743E59">
        <w:rPr>
          <w:rFonts w:eastAsia="Times New Roman" w:cs="Times New Roman"/>
          <w:color w:val="FF0000"/>
          <w:sz w:val="27"/>
          <w:szCs w:val="27"/>
        </w:rPr>
        <w:t xml:space="preserve"> Refresh system: in which the electronic beam makes the screen a number of lines, and draw each one and this is called (scan lines) and the picture is refreshed every interval of time from the refresh buffer " frame buffer".</w:t>
      </w:r>
    </w:p>
    <w:p w:rsidR="00743E59" w:rsidRPr="00743E59" w:rsidRDefault="00743E59" w:rsidP="00743E59">
      <w:pPr>
        <w:pStyle w:val="ListParagraph"/>
        <w:numPr>
          <w:ilvl w:val="0"/>
          <w:numId w:val="7"/>
        </w:numPr>
        <w:rPr>
          <w:rFonts w:eastAsia="Times New Roman" w:cs="Times New Roman"/>
          <w:color w:val="FF0000"/>
          <w:sz w:val="27"/>
          <w:szCs w:val="27"/>
        </w:rPr>
      </w:pPr>
      <w:r w:rsidRPr="00743E59">
        <w:rPr>
          <w:rFonts w:eastAsia="Times New Roman" w:cs="Times New Roman"/>
          <w:color w:val="FF0000"/>
          <w:sz w:val="27"/>
          <w:szCs w:val="27"/>
        </w:rPr>
        <w:t>It's characteristics.</w:t>
      </w:r>
    </w:p>
    <w:p w:rsidR="00743E59" w:rsidRDefault="00743E59" w:rsidP="00743E59">
      <w:pPr>
        <w:pStyle w:val="NormalWeb"/>
        <w:numPr>
          <w:ilvl w:val="0"/>
          <w:numId w:val="7"/>
        </w:numPr>
        <w:rPr>
          <w:color w:val="FF0000"/>
          <w:sz w:val="27"/>
          <w:szCs w:val="27"/>
        </w:rPr>
      </w:pPr>
      <w:proofErr w:type="gramStart"/>
      <w:r>
        <w:rPr>
          <w:color w:val="FF0000"/>
          <w:sz w:val="27"/>
          <w:szCs w:val="27"/>
        </w:rPr>
        <w:t>a)The</w:t>
      </w:r>
      <w:proofErr w:type="gramEnd"/>
      <w:r>
        <w:rPr>
          <w:color w:val="FF0000"/>
          <w:sz w:val="27"/>
          <w:szCs w:val="27"/>
        </w:rPr>
        <w:t xml:space="preserve"> pixels in the screen aren't related. </w:t>
      </w:r>
      <w:proofErr w:type="gramStart"/>
      <w:r>
        <w:rPr>
          <w:color w:val="FF0000"/>
          <w:sz w:val="27"/>
          <w:szCs w:val="27"/>
        </w:rPr>
        <w:t>b)Fast</w:t>
      </w:r>
      <w:proofErr w:type="gramEnd"/>
      <w:r>
        <w:rPr>
          <w:color w:val="FF0000"/>
          <w:sz w:val="27"/>
          <w:szCs w:val="27"/>
        </w:rPr>
        <w:t xml:space="preserve"> in loading image. </w:t>
      </w:r>
      <w:proofErr w:type="gramStart"/>
      <w:r>
        <w:rPr>
          <w:color w:val="FF0000"/>
          <w:sz w:val="27"/>
          <w:szCs w:val="27"/>
        </w:rPr>
        <w:t>c)when</w:t>
      </w:r>
      <w:proofErr w:type="gramEnd"/>
      <w:r>
        <w:rPr>
          <w:color w:val="FF0000"/>
          <w:sz w:val="27"/>
          <w:szCs w:val="27"/>
        </w:rPr>
        <w:t xml:space="preserve"> magnifying, the quality of the screen decreases.</w:t>
      </w:r>
    </w:p>
    <w:p w:rsidR="00743E59" w:rsidRPr="00743E59" w:rsidRDefault="00743E59" w:rsidP="00743E59">
      <w:pPr>
        <w:pStyle w:val="ListParagraph"/>
        <w:numPr>
          <w:ilvl w:val="0"/>
          <w:numId w:val="7"/>
        </w:numPr>
        <w:rPr>
          <w:rFonts w:eastAsia="Times New Roman" w:cs="Times New Roman"/>
          <w:color w:val="FF0000"/>
          <w:sz w:val="27"/>
          <w:szCs w:val="27"/>
        </w:rPr>
      </w:pPr>
      <w:proofErr w:type="gramStart"/>
      <w:r w:rsidRPr="00743E59">
        <w:rPr>
          <w:rFonts w:eastAsia="Times New Roman" w:cs="Times New Roman"/>
          <w:color w:val="FF0000"/>
          <w:sz w:val="27"/>
          <w:szCs w:val="27"/>
        </w:rPr>
        <w:t>2)Vector</w:t>
      </w:r>
      <w:proofErr w:type="gramEnd"/>
      <w:r w:rsidRPr="00743E59">
        <w:rPr>
          <w:rFonts w:eastAsia="Times New Roman" w:cs="Times New Roman"/>
          <w:color w:val="FF0000"/>
          <w:sz w:val="27"/>
          <w:szCs w:val="27"/>
        </w:rPr>
        <w:t xml:space="preserve"> Refresh system: a)The pixels in the screen are related by function ex: function of lines. </w:t>
      </w:r>
      <w:proofErr w:type="gramStart"/>
      <w:r w:rsidRPr="00743E59">
        <w:rPr>
          <w:rFonts w:eastAsia="Times New Roman" w:cs="Times New Roman"/>
          <w:color w:val="FF0000"/>
          <w:sz w:val="27"/>
          <w:szCs w:val="27"/>
        </w:rPr>
        <w:t>b)slow</w:t>
      </w:r>
      <w:proofErr w:type="gramEnd"/>
      <w:r w:rsidRPr="00743E59">
        <w:rPr>
          <w:rFonts w:eastAsia="Times New Roman" w:cs="Times New Roman"/>
          <w:color w:val="FF0000"/>
          <w:sz w:val="27"/>
          <w:szCs w:val="27"/>
        </w:rPr>
        <w:t xml:space="preserve"> in loading because t need some processing in its function. </w:t>
      </w:r>
      <w:proofErr w:type="gramStart"/>
      <w:r w:rsidRPr="00743E59">
        <w:rPr>
          <w:rFonts w:eastAsia="Times New Roman" w:cs="Times New Roman"/>
          <w:color w:val="FF0000"/>
          <w:sz w:val="27"/>
          <w:szCs w:val="27"/>
        </w:rPr>
        <w:t>c)when</w:t>
      </w:r>
      <w:proofErr w:type="gramEnd"/>
      <w:r w:rsidRPr="00743E59">
        <w:rPr>
          <w:rFonts w:eastAsia="Times New Roman" w:cs="Times New Roman"/>
          <w:color w:val="FF0000"/>
          <w:sz w:val="27"/>
          <w:szCs w:val="27"/>
        </w:rPr>
        <w:t xml:space="preserve"> magnifying the quality of the image is increase.</w:t>
      </w:r>
    </w:p>
    <w:p w:rsidR="00743E59" w:rsidRDefault="00743E59" w:rsidP="00743E59">
      <w:pPr>
        <w:pStyle w:val="NormalWeb"/>
        <w:numPr>
          <w:ilvl w:val="0"/>
          <w:numId w:val="7"/>
        </w:numPr>
        <w:rPr>
          <w:color w:val="FF0000"/>
          <w:sz w:val="27"/>
          <w:szCs w:val="27"/>
        </w:rPr>
      </w:pPr>
      <w:proofErr w:type="gramStart"/>
      <w:r>
        <w:rPr>
          <w:color w:val="FF0000"/>
          <w:sz w:val="27"/>
          <w:szCs w:val="27"/>
        </w:rPr>
        <w:t>3)Plasma</w:t>
      </w:r>
      <w:proofErr w:type="gramEnd"/>
      <w:r>
        <w:rPr>
          <w:color w:val="FF0000"/>
          <w:sz w:val="27"/>
          <w:szCs w:val="27"/>
        </w:rPr>
        <w:t xml:space="preserve"> panels: a)new technology (10/1/2005). </w:t>
      </w:r>
      <w:proofErr w:type="gramStart"/>
      <w:r>
        <w:rPr>
          <w:color w:val="FF0000"/>
          <w:sz w:val="27"/>
          <w:szCs w:val="27"/>
        </w:rPr>
        <w:t>b)the</w:t>
      </w:r>
      <w:proofErr w:type="gramEnd"/>
      <w:r>
        <w:rPr>
          <w:color w:val="FF0000"/>
          <w:sz w:val="27"/>
          <w:szCs w:val="27"/>
        </w:rPr>
        <w:t xml:space="preserve"> screen is divided into little small cells. </w:t>
      </w:r>
      <w:proofErr w:type="gramStart"/>
      <w:r>
        <w:rPr>
          <w:color w:val="FF0000"/>
          <w:sz w:val="27"/>
          <w:szCs w:val="27"/>
        </w:rPr>
        <w:t>c)have</w:t>
      </w:r>
      <w:proofErr w:type="gramEnd"/>
      <w:r>
        <w:rPr>
          <w:color w:val="FF0000"/>
          <w:sz w:val="27"/>
          <w:szCs w:val="27"/>
        </w:rPr>
        <w:t xml:space="preserve"> high resolution although the screen size may be small.</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27"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2-2) List some applications appropriate for each of the display technologies in Exercise 2-1.</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28" style="width:0;height:1.5pt" o:hralign="center" o:hrstd="t" o:hr="t" fillcolor="#aaa" stroked="f"/>
        </w:pict>
      </w:r>
    </w:p>
    <w:p w:rsidR="00743E59" w:rsidRDefault="00743E59" w:rsidP="00743E59">
      <w:pPr>
        <w:pStyle w:val="NormalWeb"/>
        <w:numPr>
          <w:ilvl w:val="0"/>
          <w:numId w:val="7"/>
        </w:numPr>
        <w:rPr>
          <w:color w:val="000000"/>
          <w:sz w:val="27"/>
          <w:szCs w:val="27"/>
        </w:rPr>
      </w:pP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29"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2-3) </w:t>
      </w:r>
      <w:proofErr w:type="gramStart"/>
      <w:r w:rsidRPr="00743E59">
        <w:rPr>
          <w:rFonts w:eastAsia="Times New Roman" w:cs="Times New Roman"/>
          <w:b/>
          <w:bCs/>
          <w:color w:val="000000"/>
          <w:sz w:val="27"/>
          <w:szCs w:val="27"/>
        </w:rPr>
        <w:t>determine</w:t>
      </w:r>
      <w:proofErr w:type="gramEnd"/>
      <w:r w:rsidRPr="00743E59">
        <w:rPr>
          <w:rFonts w:eastAsia="Times New Roman" w:cs="Times New Roman"/>
          <w:b/>
          <w:bCs/>
          <w:color w:val="000000"/>
          <w:sz w:val="27"/>
          <w:szCs w:val="27"/>
        </w:rPr>
        <w:t xml:space="preserve"> the resolution (pixels per centimeter) in the x and y directions for the video monitor in use on your system. Determine the aspect ratio, and explain how relative proportions of objects can be maintained on your system.</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30"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color w:val="FF0000"/>
          <w:sz w:val="27"/>
          <w:szCs w:val="27"/>
        </w:rPr>
        <w:t>The Aspect ration is: 800 / number of lines.</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31"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2-4) Consider three different raster systems with resolutions of 640 by </w:t>
      </w:r>
      <w:proofErr w:type="gramStart"/>
      <w:r w:rsidRPr="00743E59">
        <w:rPr>
          <w:rFonts w:eastAsia="Times New Roman" w:cs="Times New Roman"/>
          <w:b/>
          <w:bCs/>
          <w:color w:val="000000"/>
          <w:sz w:val="27"/>
          <w:szCs w:val="27"/>
        </w:rPr>
        <w:t>480 ,1280</w:t>
      </w:r>
      <w:proofErr w:type="gramEnd"/>
      <w:r w:rsidRPr="00743E59">
        <w:rPr>
          <w:rFonts w:eastAsia="Times New Roman" w:cs="Times New Roman"/>
          <w:b/>
          <w:bCs/>
          <w:color w:val="000000"/>
          <w:sz w:val="27"/>
          <w:szCs w:val="27"/>
        </w:rPr>
        <w:t xml:space="preserve"> by 1024, and 2560 by 2048. </w:t>
      </w:r>
      <w:proofErr w:type="gramStart"/>
      <w:r w:rsidRPr="00743E59">
        <w:rPr>
          <w:rFonts w:eastAsia="Times New Roman" w:cs="Times New Roman"/>
          <w:b/>
          <w:bCs/>
          <w:color w:val="000000"/>
          <w:sz w:val="27"/>
          <w:szCs w:val="27"/>
        </w:rPr>
        <w:t>what</w:t>
      </w:r>
      <w:proofErr w:type="gramEnd"/>
      <w:r w:rsidRPr="00743E59">
        <w:rPr>
          <w:rFonts w:eastAsia="Times New Roman" w:cs="Times New Roman"/>
          <w:b/>
          <w:bCs/>
          <w:color w:val="000000"/>
          <w:sz w:val="27"/>
          <w:szCs w:val="27"/>
        </w:rPr>
        <w:t xml:space="preserve"> size frame buffer (in bytes ) is needed for each of these systems to store 12 bits per pixel? How much storage is required for each system if 24 bits per pixel are to be stored?</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32"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color w:val="FF0000"/>
          <w:sz w:val="27"/>
          <w:szCs w:val="27"/>
        </w:rPr>
        <w:t>The answer: a) (640*480*12) / 8 b)(1280*1024*12) / 8 c)(2560*2048*12) / 8 we can replace 12 with 24.</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33"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2-5) </w:t>
      </w:r>
      <w:proofErr w:type="gramStart"/>
      <w:r w:rsidRPr="00743E59">
        <w:rPr>
          <w:rFonts w:eastAsia="Times New Roman" w:cs="Times New Roman"/>
          <w:b/>
          <w:bCs/>
          <w:color w:val="000000"/>
          <w:sz w:val="27"/>
          <w:szCs w:val="27"/>
        </w:rPr>
        <w:t>suppose</w:t>
      </w:r>
      <w:proofErr w:type="gramEnd"/>
      <w:r w:rsidRPr="00743E59">
        <w:rPr>
          <w:rFonts w:eastAsia="Times New Roman" w:cs="Times New Roman"/>
          <w:b/>
          <w:bCs/>
          <w:color w:val="000000"/>
          <w:sz w:val="27"/>
          <w:szCs w:val="27"/>
        </w:rPr>
        <w:t xml:space="preserve"> an RGB raster system is to be designed using an 8 inch by 10 inch screen with a resolution of 100 pixels per inch in each direction. If we want to store 6 bits per pixel in the frame buffer, how much storage (in bytes) do we need for the frame buffer?</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34"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color w:val="FF0000"/>
          <w:sz w:val="27"/>
          <w:szCs w:val="27"/>
        </w:rPr>
        <w:t>(800*10000*6) / 8 byte</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35"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w:t>
      </w:r>
      <w:proofErr w:type="gramStart"/>
      <w:r w:rsidRPr="00743E59">
        <w:rPr>
          <w:rFonts w:eastAsia="Times New Roman" w:cs="Times New Roman"/>
          <w:b/>
          <w:bCs/>
          <w:color w:val="000000"/>
          <w:sz w:val="27"/>
          <w:szCs w:val="27"/>
        </w:rPr>
        <w:t>6)how</w:t>
      </w:r>
      <w:proofErr w:type="gramEnd"/>
      <w:r w:rsidRPr="00743E59">
        <w:rPr>
          <w:rFonts w:eastAsia="Times New Roman" w:cs="Times New Roman"/>
          <w:b/>
          <w:bCs/>
          <w:color w:val="000000"/>
          <w:sz w:val="27"/>
          <w:szCs w:val="27"/>
        </w:rPr>
        <w:t xml:space="preserve"> long would it take to load a 640 by 480 frame buffer with 12 bits per pixel, if 10^5 bits can be transferred per second? How long would it take to load a 24- bit per pixel frame buffer with a resolution of 1280 by 1024 using this same transfer rate?</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36"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color w:val="FF0000"/>
          <w:sz w:val="27"/>
          <w:szCs w:val="27"/>
        </w:rPr>
        <w:t xml:space="preserve">640*480*12=100000x. </w:t>
      </w:r>
      <w:proofErr w:type="gramStart"/>
      <w:r w:rsidRPr="00743E59">
        <w:rPr>
          <w:rFonts w:eastAsia="Times New Roman" w:cs="Times New Roman"/>
          <w:color w:val="FF0000"/>
          <w:sz w:val="27"/>
          <w:szCs w:val="27"/>
        </w:rPr>
        <w:t>after</w:t>
      </w:r>
      <w:proofErr w:type="gramEnd"/>
      <w:r w:rsidRPr="00743E59">
        <w:rPr>
          <w:rFonts w:eastAsia="Times New Roman" w:cs="Times New Roman"/>
          <w:color w:val="FF0000"/>
          <w:sz w:val="27"/>
          <w:szCs w:val="27"/>
        </w:rPr>
        <w:t xml:space="preserve"> solution x= 3686400 / 100000=36.864 seconds.</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37"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2-7) </w:t>
      </w:r>
      <w:proofErr w:type="gramStart"/>
      <w:r w:rsidRPr="00743E59">
        <w:rPr>
          <w:rFonts w:eastAsia="Times New Roman" w:cs="Times New Roman"/>
          <w:b/>
          <w:bCs/>
          <w:color w:val="000000"/>
          <w:sz w:val="27"/>
          <w:szCs w:val="27"/>
        </w:rPr>
        <w:t>suppose</w:t>
      </w:r>
      <w:proofErr w:type="gramEnd"/>
      <w:r w:rsidRPr="00743E59">
        <w:rPr>
          <w:rFonts w:eastAsia="Times New Roman" w:cs="Times New Roman"/>
          <w:b/>
          <w:bCs/>
          <w:color w:val="000000"/>
          <w:sz w:val="27"/>
          <w:szCs w:val="27"/>
        </w:rPr>
        <w:t xml:space="preserve"> we have a computer with 32 bits per word and a transfer rate of 1 </w:t>
      </w:r>
      <w:proofErr w:type="spellStart"/>
      <w:r w:rsidRPr="00743E59">
        <w:rPr>
          <w:rFonts w:eastAsia="Times New Roman" w:cs="Times New Roman"/>
          <w:b/>
          <w:bCs/>
          <w:color w:val="000000"/>
          <w:sz w:val="27"/>
          <w:szCs w:val="27"/>
        </w:rPr>
        <w:t>mip</w:t>
      </w:r>
      <w:proofErr w:type="spellEnd"/>
      <w:r w:rsidRPr="00743E59">
        <w:rPr>
          <w:rFonts w:eastAsia="Times New Roman" w:cs="Times New Roman"/>
          <w:b/>
          <w:bCs/>
          <w:color w:val="000000"/>
          <w:sz w:val="27"/>
          <w:szCs w:val="27"/>
        </w:rPr>
        <w:t xml:space="preserve"> (one million instructions per second). How long would it take to fill the frame buffer of a 300 </w:t>
      </w:r>
      <w:proofErr w:type="gramStart"/>
      <w:r w:rsidRPr="00743E59">
        <w:rPr>
          <w:rFonts w:eastAsia="Times New Roman" w:cs="Times New Roman"/>
          <w:b/>
          <w:bCs/>
          <w:color w:val="000000"/>
          <w:sz w:val="27"/>
          <w:szCs w:val="27"/>
        </w:rPr>
        <w:t>dpi(</w:t>
      </w:r>
      <w:proofErr w:type="gramEnd"/>
      <w:r w:rsidRPr="00743E59">
        <w:rPr>
          <w:rFonts w:eastAsia="Times New Roman" w:cs="Times New Roman"/>
          <w:b/>
          <w:bCs/>
          <w:color w:val="000000"/>
          <w:sz w:val="27"/>
          <w:szCs w:val="27"/>
        </w:rPr>
        <w:t>dot per inch) laser printer with a page size of 8 ½ inches by 11 inches?</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38"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39"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2-8) Consider two raster systems with resolution of 640 by 480 and 1280 by 1024.how many pixels could be accessed per second in each of these systems by a display controller that refreshes the screen at a rate of 60 frames per second? What is the access time per pixel in each system?</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40"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color w:val="FF0000"/>
          <w:sz w:val="27"/>
          <w:szCs w:val="27"/>
        </w:rPr>
        <w:t>60*640*480=18432000 pixels. 60*1024*1280=78643200 pixels.</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41"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2-9) </w:t>
      </w:r>
      <w:proofErr w:type="gramStart"/>
      <w:r w:rsidRPr="00743E59">
        <w:rPr>
          <w:rFonts w:eastAsia="Times New Roman" w:cs="Times New Roman"/>
          <w:b/>
          <w:bCs/>
          <w:color w:val="000000"/>
          <w:sz w:val="27"/>
          <w:szCs w:val="27"/>
        </w:rPr>
        <w:t>suppose</w:t>
      </w:r>
      <w:proofErr w:type="gramEnd"/>
      <w:r w:rsidRPr="00743E59">
        <w:rPr>
          <w:rFonts w:eastAsia="Times New Roman" w:cs="Times New Roman"/>
          <w:b/>
          <w:bCs/>
          <w:color w:val="000000"/>
          <w:sz w:val="27"/>
          <w:szCs w:val="27"/>
        </w:rPr>
        <w:t xml:space="preserve"> we have a video monitor with a display area that measures 12 inches across and 9.6 inches high. If the resolution is 1280 by 1024 and the aspect ration is 1, what is the diameter of each screen point?</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42"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43"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2-10) How much time is spent scanning across each row of pixels during screen refresh on a raster system with a resolution of 1280 by 1024 and a refresh rate of 60k frames per second?</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44"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45"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2-11) Consider a no interlaced raster monitor with a resolution of n by </w:t>
      </w:r>
      <w:proofErr w:type="gramStart"/>
      <w:r w:rsidRPr="00743E59">
        <w:rPr>
          <w:rFonts w:eastAsia="Times New Roman" w:cs="Times New Roman"/>
          <w:b/>
          <w:bCs/>
          <w:color w:val="000000"/>
          <w:sz w:val="27"/>
          <w:szCs w:val="27"/>
        </w:rPr>
        <w:t>m(</w:t>
      </w:r>
      <w:proofErr w:type="gramEnd"/>
      <w:r w:rsidRPr="00743E59">
        <w:rPr>
          <w:rFonts w:eastAsia="Times New Roman" w:cs="Times New Roman"/>
          <w:b/>
          <w:bCs/>
          <w:color w:val="000000"/>
          <w:sz w:val="27"/>
          <w:szCs w:val="27"/>
        </w:rPr>
        <w:t>m scan lines and n pixels per scan line), a refresh rate of r frames per second ,a horizontal retrace time of t(</w:t>
      </w:r>
      <w:proofErr w:type="spellStart"/>
      <w:r w:rsidRPr="00743E59">
        <w:rPr>
          <w:rFonts w:eastAsia="Times New Roman" w:cs="Times New Roman"/>
          <w:b/>
          <w:bCs/>
          <w:color w:val="000000"/>
          <w:sz w:val="27"/>
          <w:szCs w:val="27"/>
        </w:rPr>
        <w:t>horiz</w:t>
      </w:r>
      <w:proofErr w:type="spellEnd"/>
      <w:r w:rsidRPr="00743E59">
        <w:rPr>
          <w:rFonts w:eastAsia="Times New Roman" w:cs="Times New Roman"/>
          <w:b/>
          <w:bCs/>
          <w:color w:val="000000"/>
          <w:sz w:val="27"/>
          <w:szCs w:val="27"/>
        </w:rPr>
        <w:t>), and a vertical retrace time of t(</w:t>
      </w:r>
      <w:proofErr w:type="spellStart"/>
      <w:r w:rsidRPr="00743E59">
        <w:rPr>
          <w:rFonts w:eastAsia="Times New Roman" w:cs="Times New Roman"/>
          <w:b/>
          <w:bCs/>
          <w:color w:val="000000"/>
          <w:sz w:val="27"/>
          <w:szCs w:val="27"/>
        </w:rPr>
        <w:t>vert</w:t>
      </w:r>
      <w:proofErr w:type="spellEnd"/>
      <w:r w:rsidRPr="00743E59">
        <w:rPr>
          <w:rFonts w:eastAsia="Times New Roman" w:cs="Times New Roman"/>
          <w:b/>
          <w:bCs/>
          <w:color w:val="000000"/>
          <w:sz w:val="27"/>
          <w:szCs w:val="27"/>
        </w:rPr>
        <w:t>) .what is the fraction of the total refresh time per frame spent in retrace of the electron beam?</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46"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47"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2-12) </w:t>
      </w:r>
      <w:proofErr w:type="gramStart"/>
      <w:r w:rsidRPr="00743E59">
        <w:rPr>
          <w:rFonts w:eastAsia="Times New Roman" w:cs="Times New Roman"/>
          <w:b/>
          <w:bCs/>
          <w:color w:val="000000"/>
          <w:sz w:val="27"/>
          <w:szCs w:val="27"/>
        </w:rPr>
        <w:t>what</w:t>
      </w:r>
      <w:proofErr w:type="gramEnd"/>
      <w:r w:rsidRPr="00743E59">
        <w:rPr>
          <w:rFonts w:eastAsia="Times New Roman" w:cs="Times New Roman"/>
          <w:b/>
          <w:bCs/>
          <w:color w:val="000000"/>
          <w:sz w:val="27"/>
          <w:szCs w:val="27"/>
        </w:rPr>
        <w:t xml:space="preserve"> is the fraction of the total refresh time per frame spent in retrace of the electron beam for a no interlaced raster system with a resolution of 1280 by 1024, a refresh rate of 60 </w:t>
      </w:r>
      <w:proofErr w:type="spellStart"/>
      <w:r w:rsidRPr="00743E59">
        <w:rPr>
          <w:rFonts w:eastAsia="Times New Roman" w:cs="Times New Roman"/>
          <w:b/>
          <w:bCs/>
          <w:color w:val="000000"/>
          <w:sz w:val="27"/>
          <w:szCs w:val="27"/>
        </w:rPr>
        <w:t>hz</w:t>
      </w:r>
      <w:proofErr w:type="spellEnd"/>
      <w:r w:rsidRPr="00743E59">
        <w:rPr>
          <w:rFonts w:eastAsia="Times New Roman" w:cs="Times New Roman"/>
          <w:b/>
          <w:bCs/>
          <w:color w:val="000000"/>
          <w:sz w:val="27"/>
          <w:szCs w:val="27"/>
        </w:rPr>
        <w:t>, a horizontal retrace time of 5 microseconds, and a vertical retrace time of 500 microseconds?</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48"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49"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2-13) Assuming that a certain full-color (24-bit-per-</w:t>
      </w:r>
      <w:proofErr w:type="gramStart"/>
      <w:r w:rsidRPr="00743E59">
        <w:rPr>
          <w:rFonts w:eastAsia="Times New Roman" w:cs="Times New Roman"/>
          <w:b/>
          <w:bCs/>
          <w:color w:val="000000"/>
          <w:sz w:val="27"/>
          <w:szCs w:val="27"/>
        </w:rPr>
        <w:t>pixel)RCB</w:t>
      </w:r>
      <w:proofErr w:type="gramEnd"/>
      <w:r w:rsidRPr="00743E59">
        <w:rPr>
          <w:rFonts w:eastAsia="Times New Roman" w:cs="Times New Roman"/>
          <w:b/>
          <w:bCs/>
          <w:color w:val="000000"/>
          <w:sz w:val="27"/>
          <w:szCs w:val="27"/>
        </w:rPr>
        <w:t xml:space="preserve"> raster system has a 512 by 512 frame buffer, how many distinct color choices (intensity levels) would we have available? How many different colors could we display at any one time?</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50"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51"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2-14) </w:t>
      </w:r>
      <w:proofErr w:type="gramStart"/>
      <w:r w:rsidRPr="00743E59">
        <w:rPr>
          <w:rFonts w:eastAsia="Times New Roman" w:cs="Times New Roman"/>
          <w:b/>
          <w:bCs/>
          <w:color w:val="000000"/>
          <w:sz w:val="27"/>
          <w:szCs w:val="27"/>
        </w:rPr>
        <w:t>Compare</w:t>
      </w:r>
      <w:proofErr w:type="gramEnd"/>
      <w:r w:rsidRPr="00743E59">
        <w:rPr>
          <w:rFonts w:eastAsia="Times New Roman" w:cs="Times New Roman"/>
          <w:b/>
          <w:bCs/>
          <w:color w:val="000000"/>
          <w:sz w:val="27"/>
          <w:szCs w:val="27"/>
        </w:rPr>
        <w:t xml:space="preserve"> the advantages and disadvantages of a three-dimension monitor using a </w:t>
      </w:r>
      <w:proofErr w:type="spellStart"/>
      <w:r w:rsidRPr="00743E59">
        <w:rPr>
          <w:rFonts w:eastAsia="Times New Roman" w:cs="Times New Roman"/>
          <w:b/>
          <w:bCs/>
          <w:color w:val="000000"/>
          <w:sz w:val="27"/>
          <w:szCs w:val="27"/>
        </w:rPr>
        <w:t>varifocal</w:t>
      </w:r>
      <w:proofErr w:type="spellEnd"/>
      <w:r w:rsidRPr="00743E59">
        <w:rPr>
          <w:rFonts w:eastAsia="Times New Roman" w:cs="Times New Roman"/>
          <w:b/>
          <w:bCs/>
          <w:color w:val="000000"/>
          <w:sz w:val="27"/>
          <w:szCs w:val="27"/>
        </w:rPr>
        <w:t xml:space="preserve"> mirror to those of a stereoscopic system.</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52"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53"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2-15) List the different input and output components that are typically used with virtual reality systems. </w:t>
      </w:r>
      <w:proofErr w:type="gramStart"/>
      <w:r w:rsidRPr="00743E59">
        <w:rPr>
          <w:rFonts w:eastAsia="Times New Roman" w:cs="Times New Roman"/>
          <w:b/>
          <w:bCs/>
          <w:color w:val="000000"/>
          <w:sz w:val="27"/>
          <w:szCs w:val="27"/>
        </w:rPr>
        <w:t>Also ,explain</w:t>
      </w:r>
      <w:proofErr w:type="gramEnd"/>
      <w:r w:rsidRPr="00743E59">
        <w:rPr>
          <w:rFonts w:eastAsia="Times New Roman" w:cs="Times New Roman"/>
          <w:b/>
          <w:bCs/>
          <w:color w:val="000000"/>
          <w:sz w:val="27"/>
          <w:szCs w:val="27"/>
        </w:rPr>
        <w:t xml:space="preserve"> how users interact with a virtual scene displayed with different output devices , such as two dimensional and stereoscopic monitors.</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54"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55"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2-16) Explain how virtual reality systems can be used in design applications. What are some other applications for virtual reality systems?</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56"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57"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2-17) List some applications for large-screen displays.</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58"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59"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2-18) Explain the differences between a general graphics system designed for a programmer and one designed for a specific application, such as architectural design.</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60"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b/>
          <w:bCs/>
          <w:color w:val="FF0000"/>
          <w:sz w:val="27"/>
          <w:szCs w:val="27"/>
          <w:u w:val="single"/>
        </w:rPr>
        <w:t>General graphics system:</w:t>
      </w:r>
      <w:r w:rsidRPr="00743E59">
        <w:rPr>
          <w:rStyle w:val="apple-converted-space"/>
          <w:rFonts w:eastAsia="Times New Roman" w:cs="Times New Roman"/>
          <w:b/>
          <w:bCs/>
          <w:color w:val="FF0000"/>
          <w:sz w:val="27"/>
          <w:szCs w:val="27"/>
          <w:u w:val="single"/>
        </w:rPr>
        <w:t> </w:t>
      </w:r>
      <w:r w:rsidRPr="00743E59">
        <w:rPr>
          <w:rFonts w:eastAsia="Times New Roman" w:cs="Times New Roman"/>
          <w:color w:val="FF0000"/>
          <w:sz w:val="27"/>
          <w:szCs w:val="27"/>
        </w:rPr>
        <w:t>This is the system that provides a library functions that help programmer in designing his displaying using some programming language as C++ and Java. One of these General graphics systems is OpenGL (graphics library).</w:t>
      </w:r>
      <w:r w:rsidRPr="00743E59">
        <w:rPr>
          <w:rFonts w:eastAsia="Times New Roman" w:cs="Times New Roman"/>
          <w:color w:val="FF0000"/>
          <w:sz w:val="27"/>
          <w:szCs w:val="27"/>
        </w:rPr>
        <w:br/>
      </w:r>
      <w:r w:rsidRPr="00743E59">
        <w:rPr>
          <w:rFonts w:eastAsia="Times New Roman" w:cs="Times New Roman"/>
          <w:b/>
          <w:bCs/>
          <w:color w:val="FF0000"/>
          <w:sz w:val="27"/>
          <w:szCs w:val="27"/>
          <w:u w:val="single"/>
        </w:rPr>
        <w:t>Special graphics system:</w:t>
      </w:r>
      <w:r w:rsidRPr="00743E59">
        <w:rPr>
          <w:rStyle w:val="apple-converted-space"/>
          <w:rFonts w:eastAsia="Times New Roman" w:cs="Times New Roman"/>
          <w:b/>
          <w:bCs/>
          <w:color w:val="FF0000"/>
          <w:sz w:val="27"/>
          <w:szCs w:val="27"/>
          <w:u w:val="single"/>
        </w:rPr>
        <w:t> </w:t>
      </w:r>
      <w:r w:rsidRPr="00743E59">
        <w:rPr>
          <w:rFonts w:eastAsia="Times New Roman" w:cs="Times New Roman"/>
          <w:color w:val="FF0000"/>
          <w:sz w:val="27"/>
          <w:szCs w:val="27"/>
        </w:rPr>
        <w:t xml:space="preserve">This system help user who hasn't experience in programming to create shapes and views by simple interface consist of buttons and menu (For </w:t>
      </w:r>
      <w:proofErr w:type="gramStart"/>
      <w:r w:rsidRPr="00743E59">
        <w:rPr>
          <w:rFonts w:eastAsia="Times New Roman" w:cs="Times New Roman"/>
          <w:color w:val="FF0000"/>
          <w:sz w:val="27"/>
          <w:szCs w:val="27"/>
        </w:rPr>
        <w:t>example :</w:t>
      </w:r>
      <w:proofErr w:type="gramEnd"/>
      <w:r w:rsidRPr="00743E59">
        <w:rPr>
          <w:rFonts w:eastAsia="Times New Roman" w:cs="Times New Roman"/>
          <w:color w:val="FF0000"/>
          <w:sz w:val="27"/>
          <w:szCs w:val="27"/>
        </w:rPr>
        <w:t xml:space="preserve"> Photo Shop )</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61"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2-19) Explain the differences between the OpenGL core library, the OpenGL </w:t>
      </w:r>
      <w:proofErr w:type="gramStart"/>
      <w:r w:rsidRPr="00743E59">
        <w:rPr>
          <w:rFonts w:eastAsia="Times New Roman" w:cs="Times New Roman"/>
          <w:b/>
          <w:bCs/>
          <w:color w:val="000000"/>
          <w:sz w:val="27"/>
          <w:szCs w:val="27"/>
        </w:rPr>
        <w:t>utility ,</w:t>
      </w:r>
      <w:proofErr w:type="gramEnd"/>
      <w:r w:rsidRPr="00743E59">
        <w:rPr>
          <w:rFonts w:eastAsia="Times New Roman" w:cs="Times New Roman"/>
          <w:b/>
          <w:bCs/>
          <w:color w:val="000000"/>
          <w:sz w:val="27"/>
          <w:szCs w:val="27"/>
        </w:rPr>
        <w:t xml:space="preserve"> and the OpenGL utility Toolkit.</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62"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b/>
          <w:bCs/>
          <w:color w:val="FF0000"/>
          <w:sz w:val="27"/>
          <w:szCs w:val="27"/>
          <w:u w:val="single"/>
        </w:rPr>
        <w:t xml:space="preserve">OpenGL </w:t>
      </w:r>
      <w:proofErr w:type="gramStart"/>
      <w:r w:rsidRPr="00743E59">
        <w:rPr>
          <w:rFonts w:eastAsia="Times New Roman" w:cs="Times New Roman"/>
          <w:b/>
          <w:bCs/>
          <w:color w:val="FF0000"/>
          <w:sz w:val="27"/>
          <w:szCs w:val="27"/>
          <w:u w:val="single"/>
        </w:rPr>
        <w:t>core :</w:t>
      </w:r>
      <w:r w:rsidRPr="00743E59">
        <w:rPr>
          <w:rFonts w:eastAsia="Times New Roman" w:cs="Times New Roman"/>
          <w:color w:val="FF0000"/>
          <w:sz w:val="27"/>
          <w:szCs w:val="27"/>
        </w:rPr>
        <w:t>This</w:t>
      </w:r>
      <w:proofErr w:type="gramEnd"/>
      <w:r w:rsidRPr="00743E59">
        <w:rPr>
          <w:rFonts w:eastAsia="Times New Roman" w:cs="Times New Roman"/>
          <w:color w:val="FF0000"/>
          <w:sz w:val="27"/>
          <w:szCs w:val="27"/>
        </w:rPr>
        <w:t xml:space="preserve"> library function provide programmer functions that help him in constructing primitives shapes, geometric transformation and attributes</w:t>
      </w:r>
      <w:r w:rsidRPr="00743E59">
        <w:rPr>
          <w:rFonts w:eastAsia="Times New Roman" w:cs="Times New Roman"/>
          <w:b/>
          <w:bCs/>
          <w:color w:val="FF0000"/>
          <w:sz w:val="27"/>
          <w:szCs w:val="27"/>
          <w:u w:val="single"/>
        </w:rPr>
        <w:br/>
        <w:t>OpenGL Utility :</w:t>
      </w:r>
      <w:r w:rsidRPr="00743E59">
        <w:rPr>
          <w:rFonts w:eastAsia="Times New Roman" w:cs="Times New Roman"/>
          <w:color w:val="FF0000"/>
          <w:sz w:val="27"/>
          <w:szCs w:val="27"/>
        </w:rPr>
        <w:t>This library function provide programmer functions that help him in constructing complex shapes and quadric shapes. It provides other advanced operations such as processing</w:t>
      </w:r>
      <w:r w:rsidRPr="00743E59">
        <w:rPr>
          <w:rStyle w:val="apple-converted-space"/>
          <w:rFonts w:eastAsia="Times New Roman" w:cs="Times New Roman"/>
          <w:color w:val="FF0000"/>
          <w:sz w:val="27"/>
          <w:szCs w:val="27"/>
        </w:rPr>
        <w:t> </w:t>
      </w:r>
      <w:r w:rsidRPr="00743E59">
        <w:rPr>
          <w:rFonts w:eastAsia="Times New Roman" w:cs="Times New Roman"/>
          <w:b/>
          <w:bCs/>
          <w:color w:val="FF0000"/>
          <w:sz w:val="27"/>
          <w:szCs w:val="27"/>
          <w:u w:val="single"/>
        </w:rPr>
        <w:br/>
        <w:t xml:space="preserve">OpenGL Utility </w:t>
      </w:r>
      <w:proofErr w:type="gramStart"/>
      <w:r w:rsidRPr="00743E59">
        <w:rPr>
          <w:rFonts w:eastAsia="Times New Roman" w:cs="Times New Roman"/>
          <w:b/>
          <w:bCs/>
          <w:color w:val="FF0000"/>
          <w:sz w:val="27"/>
          <w:szCs w:val="27"/>
          <w:u w:val="single"/>
        </w:rPr>
        <w:t>Toolkit :</w:t>
      </w:r>
      <w:r w:rsidRPr="00743E59">
        <w:rPr>
          <w:rFonts w:eastAsia="Times New Roman" w:cs="Times New Roman"/>
          <w:color w:val="FF0000"/>
          <w:sz w:val="27"/>
          <w:szCs w:val="27"/>
        </w:rPr>
        <w:t>This</w:t>
      </w:r>
      <w:proofErr w:type="gramEnd"/>
      <w:r w:rsidRPr="00743E59">
        <w:rPr>
          <w:rFonts w:eastAsia="Times New Roman" w:cs="Times New Roman"/>
          <w:color w:val="FF0000"/>
          <w:sz w:val="27"/>
          <w:szCs w:val="27"/>
        </w:rPr>
        <w:t xml:space="preserve"> library function provides functions that Implement the interacting with screen window.</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63"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 xml:space="preserve">2-20) </w:t>
      </w:r>
      <w:proofErr w:type="gramStart"/>
      <w:r w:rsidRPr="00743E59">
        <w:rPr>
          <w:rFonts w:eastAsia="Times New Roman" w:cs="Times New Roman"/>
          <w:b/>
          <w:bCs/>
          <w:color w:val="000000"/>
          <w:sz w:val="27"/>
          <w:szCs w:val="27"/>
        </w:rPr>
        <w:t>What</w:t>
      </w:r>
      <w:proofErr w:type="gramEnd"/>
      <w:r w:rsidRPr="00743E59">
        <w:rPr>
          <w:rFonts w:eastAsia="Times New Roman" w:cs="Times New Roman"/>
          <w:b/>
          <w:bCs/>
          <w:color w:val="000000"/>
          <w:sz w:val="27"/>
          <w:szCs w:val="27"/>
        </w:rPr>
        <w:t xml:space="preserve"> command could we use to set the color of an OpenGL display window to light gray? What command would we use to set the color of the display window to </w:t>
      </w:r>
      <w:proofErr w:type="gramStart"/>
      <w:r w:rsidRPr="00743E59">
        <w:rPr>
          <w:rFonts w:eastAsia="Times New Roman" w:cs="Times New Roman"/>
          <w:b/>
          <w:bCs/>
          <w:color w:val="000000"/>
          <w:sz w:val="27"/>
          <w:szCs w:val="27"/>
        </w:rPr>
        <w:t>black ?</w:t>
      </w:r>
      <w:proofErr w:type="gramEnd"/>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64"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proofErr w:type="spellStart"/>
      <w:proofErr w:type="gramStart"/>
      <w:r w:rsidRPr="00743E59">
        <w:rPr>
          <w:rFonts w:eastAsia="Times New Roman" w:cs="Times New Roman"/>
          <w:color w:val="FF0000"/>
          <w:sz w:val="27"/>
          <w:szCs w:val="27"/>
        </w:rPr>
        <w:t>glClearColor</w:t>
      </w:r>
      <w:proofErr w:type="spellEnd"/>
      <w:proofErr w:type="gramEnd"/>
      <w:r w:rsidRPr="00743E59">
        <w:rPr>
          <w:rFonts w:eastAsia="Times New Roman" w:cs="Times New Roman"/>
          <w:color w:val="FF0000"/>
          <w:sz w:val="27"/>
          <w:szCs w:val="27"/>
        </w:rPr>
        <w:t xml:space="preserve"> (0.4, 0.4, 0.4, 0.0);</w:t>
      </w:r>
      <w:r w:rsidRPr="00743E59">
        <w:rPr>
          <w:rStyle w:val="apple-converted-space"/>
          <w:rFonts w:eastAsia="Times New Roman" w:cs="Times New Roman"/>
          <w:color w:val="FF0000"/>
          <w:sz w:val="27"/>
          <w:szCs w:val="27"/>
        </w:rPr>
        <w:t> </w:t>
      </w:r>
      <w:r w:rsidRPr="00743E59">
        <w:rPr>
          <w:rFonts w:eastAsia="Times New Roman" w:cs="Times New Roman"/>
          <w:color w:val="FF0000"/>
          <w:sz w:val="27"/>
          <w:szCs w:val="27"/>
        </w:rPr>
        <w:t>// set the displayed</w:t>
      </w:r>
      <w:r w:rsidRPr="00743E59">
        <w:rPr>
          <w:rStyle w:val="apple-converted-space"/>
          <w:rFonts w:eastAsia="Times New Roman" w:cs="Times New Roman"/>
          <w:color w:val="FF0000"/>
          <w:sz w:val="27"/>
          <w:szCs w:val="27"/>
        </w:rPr>
        <w:t> </w:t>
      </w:r>
      <w:r w:rsidRPr="00743E59">
        <w:rPr>
          <w:rFonts w:eastAsia="Times New Roman" w:cs="Times New Roman"/>
          <w:color w:val="FF0000"/>
          <w:sz w:val="27"/>
          <w:szCs w:val="27"/>
        </w:rPr>
        <w:br/>
      </w:r>
      <w:proofErr w:type="spellStart"/>
      <w:r w:rsidRPr="00743E59">
        <w:rPr>
          <w:rFonts w:eastAsia="Times New Roman" w:cs="Times New Roman"/>
          <w:color w:val="FF0000"/>
          <w:sz w:val="27"/>
          <w:szCs w:val="27"/>
        </w:rPr>
        <w:t>glClearColor</w:t>
      </w:r>
      <w:proofErr w:type="spellEnd"/>
      <w:r w:rsidRPr="00743E59">
        <w:rPr>
          <w:rFonts w:eastAsia="Times New Roman" w:cs="Times New Roman"/>
          <w:color w:val="FF0000"/>
          <w:sz w:val="27"/>
          <w:szCs w:val="27"/>
        </w:rPr>
        <w:t xml:space="preserve"> (0.0, 0.0, 0.0, 0.0);</w:t>
      </w:r>
      <w:r w:rsidRPr="00743E59">
        <w:rPr>
          <w:rStyle w:val="apple-converted-space"/>
          <w:rFonts w:eastAsia="Times New Roman" w:cs="Times New Roman"/>
          <w:color w:val="FF0000"/>
          <w:sz w:val="27"/>
          <w:szCs w:val="27"/>
        </w:rPr>
        <w:t> </w:t>
      </w:r>
      <w:r w:rsidRPr="00743E59">
        <w:rPr>
          <w:rFonts w:eastAsia="Times New Roman" w:cs="Times New Roman"/>
          <w:color w:val="FF0000"/>
          <w:sz w:val="27"/>
          <w:szCs w:val="27"/>
        </w:rPr>
        <w:t>// set the displayed window color black</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65"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2-21) List the statements needed to set up an OpenGL display window whose lower-right corner is at pixel position (200,200), with a window width of 100 pixels and a height of 75 pixels.</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66"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proofErr w:type="spellStart"/>
      <w:proofErr w:type="gramStart"/>
      <w:r w:rsidRPr="00743E59">
        <w:rPr>
          <w:rFonts w:eastAsia="Times New Roman" w:cs="Times New Roman"/>
          <w:color w:val="FF0000"/>
          <w:sz w:val="27"/>
          <w:szCs w:val="27"/>
        </w:rPr>
        <w:t>glutCreatWindow</w:t>
      </w:r>
      <w:proofErr w:type="spellEnd"/>
      <w:proofErr w:type="gramEnd"/>
      <w:r w:rsidRPr="00743E59">
        <w:rPr>
          <w:rFonts w:eastAsia="Times New Roman" w:cs="Times New Roman"/>
          <w:color w:val="FF0000"/>
          <w:sz w:val="27"/>
          <w:szCs w:val="27"/>
        </w:rPr>
        <w:t xml:space="preserve"> ("My Window");</w:t>
      </w:r>
      <w:r w:rsidRPr="00743E59">
        <w:rPr>
          <w:rFonts w:eastAsia="Times New Roman" w:cs="Times New Roman"/>
          <w:color w:val="FF0000"/>
          <w:sz w:val="27"/>
          <w:szCs w:val="27"/>
        </w:rPr>
        <w:br/>
      </w:r>
      <w:proofErr w:type="spellStart"/>
      <w:r w:rsidRPr="00743E59">
        <w:rPr>
          <w:rFonts w:eastAsia="Times New Roman" w:cs="Times New Roman"/>
          <w:color w:val="FF0000"/>
          <w:sz w:val="27"/>
          <w:szCs w:val="27"/>
        </w:rPr>
        <w:t>glutInitWindowPosition</w:t>
      </w:r>
      <w:proofErr w:type="spellEnd"/>
      <w:r w:rsidRPr="00743E59">
        <w:rPr>
          <w:rFonts w:eastAsia="Times New Roman" w:cs="Times New Roman"/>
          <w:color w:val="FF0000"/>
          <w:sz w:val="27"/>
          <w:szCs w:val="27"/>
        </w:rPr>
        <w:t>();</w:t>
      </w:r>
      <w:r w:rsidRPr="00743E59">
        <w:rPr>
          <w:rFonts w:eastAsia="Times New Roman" w:cs="Times New Roman"/>
          <w:color w:val="FF0000"/>
          <w:sz w:val="27"/>
          <w:szCs w:val="27"/>
        </w:rPr>
        <w:br/>
      </w:r>
      <w:proofErr w:type="spellStart"/>
      <w:r w:rsidRPr="00743E59">
        <w:rPr>
          <w:rFonts w:eastAsia="Times New Roman" w:cs="Times New Roman"/>
          <w:color w:val="FF0000"/>
          <w:sz w:val="27"/>
          <w:szCs w:val="27"/>
        </w:rPr>
        <w:t>glutInitWindowSize</w:t>
      </w:r>
      <w:proofErr w:type="spellEnd"/>
      <w:r w:rsidRPr="00743E59">
        <w:rPr>
          <w:rFonts w:eastAsia="Times New Roman" w:cs="Times New Roman"/>
          <w:color w:val="FF0000"/>
          <w:sz w:val="27"/>
          <w:szCs w:val="27"/>
        </w:rPr>
        <w:t>(100,75);</w:t>
      </w:r>
    </w:p>
    <w:p w:rsidR="00743E59" w:rsidRPr="00743E59" w:rsidRDefault="00743E59" w:rsidP="00743E59">
      <w:pPr>
        <w:pStyle w:val="ListParagraph"/>
        <w:numPr>
          <w:ilvl w:val="0"/>
          <w:numId w:val="7"/>
        </w:numPr>
        <w:rPr>
          <w:rFonts w:eastAsia="Times New Roman" w:cs="Times New Roman"/>
          <w:color w:val="000000"/>
          <w:sz w:val="27"/>
          <w:szCs w:val="27"/>
        </w:rPr>
      </w:pPr>
      <w:r>
        <w:pict>
          <v:rect id="_x0000_i1067"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b/>
          <w:bCs/>
          <w:color w:val="000000"/>
          <w:sz w:val="27"/>
          <w:szCs w:val="27"/>
        </w:rPr>
      </w:pPr>
      <w:r w:rsidRPr="00743E59">
        <w:rPr>
          <w:rFonts w:eastAsia="Times New Roman" w:cs="Times New Roman"/>
          <w:b/>
          <w:bCs/>
          <w:color w:val="000000"/>
          <w:sz w:val="27"/>
          <w:szCs w:val="27"/>
        </w:rPr>
        <w:t>2-22) Explain what is meant by the term" OpenGL display callback function"</w:t>
      </w:r>
    </w:p>
    <w:p w:rsidR="00743E59" w:rsidRPr="00743E59" w:rsidRDefault="00743E59" w:rsidP="00743E59">
      <w:pPr>
        <w:pStyle w:val="ListParagraph"/>
        <w:numPr>
          <w:ilvl w:val="0"/>
          <w:numId w:val="7"/>
        </w:numPr>
        <w:rPr>
          <w:rFonts w:eastAsia="Times New Roman" w:cs="Times New Roman"/>
          <w:b/>
          <w:bCs/>
          <w:color w:val="000000"/>
          <w:sz w:val="27"/>
          <w:szCs w:val="27"/>
        </w:rPr>
      </w:pPr>
      <w:r>
        <w:pict>
          <v:rect id="_x0000_i1068" style="width:0;height:1.5pt" o:hralign="center" o:hrstd="t" o:hr="t" fillcolor="#aaa" stroked="f"/>
        </w:pict>
      </w:r>
    </w:p>
    <w:p w:rsidR="00743E59" w:rsidRPr="00743E59" w:rsidRDefault="00743E59" w:rsidP="00743E59">
      <w:pPr>
        <w:pStyle w:val="ListParagraph"/>
        <w:numPr>
          <w:ilvl w:val="0"/>
          <w:numId w:val="7"/>
        </w:numPr>
        <w:rPr>
          <w:rFonts w:eastAsia="Times New Roman" w:cs="Times New Roman"/>
          <w:color w:val="000000"/>
          <w:sz w:val="27"/>
          <w:szCs w:val="27"/>
        </w:rPr>
      </w:pPr>
      <w:r w:rsidRPr="00743E59">
        <w:rPr>
          <w:rFonts w:eastAsia="Times New Roman" w:cs="Times New Roman"/>
          <w:color w:val="000000"/>
          <w:sz w:val="27"/>
          <w:szCs w:val="27"/>
        </w:rPr>
        <w:t>.</w:t>
      </w:r>
      <w:r w:rsidRPr="00743E59">
        <w:rPr>
          <w:rStyle w:val="apple-converted-space"/>
          <w:rFonts w:eastAsia="Times New Roman" w:cs="Times New Roman"/>
          <w:color w:val="000000"/>
          <w:sz w:val="27"/>
          <w:szCs w:val="27"/>
        </w:rPr>
        <w:t> </w:t>
      </w:r>
      <w:r w:rsidRPr="00743E59">
        <w:rPr>
          <w:rFonts w:eastAsia="Times New Roman" w:cs="Times New Roman"/>
          <w:color w:val="FF0000"/>
          <w:sz w:val="27"/>
          <w:szCs w:val="27"/>
        </w:rPr>
        <w:t xml:space="preserve">Its answer in the last paragraph in section 2.9. But I </w:t>
      </w:r>
      <w:proofErr w:type="gramStart"/>
      <w:r w:rsidRPr="00743E59">
        <w:rPr>
          <w:rFonts w:eastAsia="Times New Roman" w:cs="Times New Roman"/>
          <w:color w:val="FF0000"/>
          <w:sz w:val="27"/>
          <w:szCs w:val="27"/>
        </w:rPr>
        <w:t>can not</w:t>
      </w:r>
      <w:proofErr w:type="gramEnd"/>
      <w:r w:rsidRPr="00743E59">
        <w:rPr>
          <w:rFonts w:eastAsia="Times New Roman" w:cs="Times New Roman"/>
          <w:color w:val="FF0000"/>
          <w:sz w:val="27"/>
          <w:szCs w:val="27"/>
        </w:rPr>
        <w:t xml:space="preserve"> understand it.</w:t>
      </w:r>
    </w:p>
    <w:p w:rsidR="00743E59" w:rsidRPr="00743E59" w:rsidRDefault="00743E59" w:rsidP="00743E59">
      <w:pPr>
        <w:pStyle w:val="ListParagraph"/>
        <w:numPr>
          <w:ilvl w:val="0"/>
          <w:numId w:val="7"/>
        </w:numPr>
        <w:rPr>
          <w:rFonts w:eastAsia="Times New Roman" w:cs="Times New Roman"/>
          <w:sz w:val="20"/>
          <w:szCs w:val="20"/>
        </w:rPr>
      </w:pPr>
      <w:r>
        <w:rPr>
          <w:noProof/>
        </w:rPr>
        <w:drawing>
          <wp:inline distT="0" distB="0" distL="0" distR="0" wp14:anchorId="109546F0" wp14:editId="49CF29F9">
            <wp:extent cx="12700" cy="12700"/>
            <wp:effectExtent l="0" t="0" r="0" b="0"/>
            <wp:docPr id="45" name="Picture 45" descr="http://geo.yahoo.com/serv?s=76001548&amp;t=1255852160&amp;f=us-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geo.yahoo.com/serv?s=76001548&amp;t=1255852160&amp;f=us-w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rsidR="00743E59" w:rsidRPr="00743E59" w:rsidRDefault="00743E59" w:rsidP="00743E59">
      <w:pPr>
        <w:pStyle w:val="ListParagraph"/>
        <w:numPr>
          <w:ilvl w:val="0"/>
          <w:numId w:val="7"/>
        </w:numPr>
        <w:jc w:val="both"/>
        <w:rPr>
          <w:color w:val="000000"/>
          <w:sz w:val="27"/>
          <w:szCs w:val="27"/>
        </w:rPr>
      </w:pPr>
    </w:p>
    <w:p w:rsidR="00743E59" w:rsidRPr="00743E59" w:rsidRDefault="00743E59" w:rsidP="00743E59">
      <w:pPr>
        <w:pStyle w:val="ListParagraph"/>
        <w:numPr>
          <w:ilvl w:val="0"/>
          <w:numId w:val="7"/>
        </w:numPr>
        <w:rPr>
          <w:rFonts w:ascii="Times" w:eastAsia="Times New Roman" w:hAnsi="Times" w:cs="Times New Roman"/>
          <w:sz w:val="20"/>
          <w:szCs w:val="20"/>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jc w:val="both"/>
        <w:rPr>
          <w:rFonts w:ascii="Times New Roman" w:hAnsi="Times New Roman" w:cs="Times New Roman"/>
        </w:rPr>
      </w:pPr>
    </w:p>
    <w:p w:rsidR="00743E59" w:rsidRPr="00743E59" w:rsidRDefault="00743E59" w:rsidP="00743E59">
      <w:pPr>
        <w:pStyle w:val="ListParagraph"/>
        <w:numPr>
          <w:ilvl w:val="0"/>
          <w:numId w:val="7"/>
        </w:numPr>
        <w:rPr>
          <w:rFonts w:ascii="Times" w:eastAsia="Times New Roman" w:hAnsi="Times" w:cs="Times New Roman"/>
          <w:sz w:val="20"/>
          <w:szCs w:val="20"/>
        </w:rPr>
      </w:pPr>
      <w:r w:rsidRPr="00743E59">
        <w:rPr>
          <w:rFonts w:ascii="Comic Sans MS" w:eastAsia="Times New Roman" w:hAnsi="Comic Sans MS" w:cs="Times New Roman"/>
          <w:color w:val="E57B15"/>
          <w:shd w:val="clear" w:color="auto" w:fill="90DBB6"/>
        </w:rPr>
        <w:t xml:space="preserve">1-List the operating characteristics for the following display technologies: Raster refresh systems, vector refresh systems, plasma panels and </w:t>
      </w:r>
      <w:proofErr w:type="gramStart"/>
      <w:r w:rsidRPr="00743E59">
        <w:rPr>
          <w:rFonts w:ascii="Comic Sans MS" w:eastAsia="Times New Roman" w:hAnsi="Comic Sans MS" w:cs="Times New Roman"/>
          <w:color w:val="E57B15"/>
          <w:shd w:val="clear" w:color="auto" w:fill="90DBB6"/>
        </w:rPr>
        <w:t>LCDs .</w:t>
      </w:r>
      <w:proofErr w:type="gramEnd"/>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b/>
          <w:bCs/>
          <w:color w:val="074F98"/>
          <w:shd w:val="clear" w:color="auto" w:fill="90DBB6"/>
        </w:rPr>
        <w:t>Raster Refresh systems: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Electron beam is swept across the screen, one row at time, from top to bottom. Each row is referred to as a scan line. As the electron beam moves across a scan line, the beam intensity turns on and off to create a pattern of illuminated spots.</w:t>
      </w:r>
      <w:r w:rsidRPr="00743E59">
        <w:rPr>
          <w:rFonts w:ascii="Comic Sans MS" w:eastAsia="Times New Roman" w:hAnsi="Comic Sans MS" w:cs="Times New Roman"/>
          <w:color w:val="074F98"/>
        </w:rPr>
        <w:br/>
      </w:r>
      <w:r w:rsidRPr="00743E59">
        <w:rPr>
          <w:rFonts w:ascii="Comic Sans MS" w:eastAsia="Times New Roman" w:hAnsi="Comic Sans MS" w:cs="Times New Roman"/>
          <w:b/>
          <w:bCs/>
          <w:color w:val="074F98"/>
          <w:shd w:val="clear" w:color="auto" w:fill="90DBB6"/>
        </w:rPr>
        <w:t>Vector Refresh Systems: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The system cycles through the set of commands in the display file, drawing each component line in turn. After all line drawing commands have been processed, the system cycles back to the first command in the list.</w:t>
      </w:r>
      <w:r w:rsidRPr="00743E59">
        <w:rPr>
          <w:rFonts w:ascii="Comic Sans MS" w:eastAsia="Times New Roman" w:hAnsi="Comic Sans MS" w:cs="Times New Roman"/>
          <w:color w:val="074F98"/>
        </w:rPr>
        <w:br/>
      </w:r>
      <w:r w:rsidRPr="00743E59">
        <w:rPr>
          <w:rFonts w:ascii="Comic Sans MS" w:eastAsia="Times New Roman" w:hAnsi="Comic Sans MS" w:cs="Times New Roman"/>
          <w:b/>
          <w:bCs/>
          <w:color w:val="074F98"/>
          <w:shd w:val="clear" w:color="auto" w:fill="90DBB6"/>
        </w:rPr>
        <w:t>Plasma Panels: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Constructed by filling the region between two glass panels with a mixture of gases that usually includes neon, a series of vertical conducting ribbons is placed on one gas panel and a set of horizontal conducting ribbons is built into the other glass panel.</w:t>
      </w:r>
      <w:r w:rsidRPr="00743E59">
        <w:rPr>
          <w:rFonts w:ascii="Comic Sans MS" w:eastAsia="Times New Roman" w:hAnsi="Comic Sans MS" w:cs="Times New Roman"/>
          <w:color w:val="074F98"/>
        </w:rPr>
        <w:br/>
      </w:r>
      <w:r w:rsidRPr="00743E59">
        <w:rPr>
          <w:rFonts w:ascii="Comic Sans MS" w:eastAsia="Times New Roman" w:hAnsi="Comic Sans MS" w:cs="Times New Roman"/>
          <w:b/>
          <w:bCs/>
          <w:color w:val="074F98"/>
          <w:shd w:val="clear" w:color="auto" w:fill="90DBB6"/>
        </w:rPr>
        <w:t>LCDs: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Operating by producing a picture by passing polarized light from the surroundings or from an internal light source through a liquid-crystal material that can be aligned to either block or transmit the light.</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3-Determine the resolution (pixels per centimeter) in the x and y directions for the video monitor in use on your system. Determine the aspect ratio, and explain how relative proportions of objects can be maintained on your system.</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Resolution is the number of points per centimeter that can be plotted horizontally and vertically although it is often simply stated as the total number of points in each direction. In my system the resolution is: 1280 by 1024 pixel The aspect ratio is an another property of video monitors which is now often defined as the number of pixels columns divided by the number of scan lines that can be displayed by the system (sometimes the term aspect ratio is used to refer to the number of scan lines divided by the number of pixel columns) aspect ratio can also be described as the number of horizontal points to vertical points (or vise versa) necessary to produce equal- length lines in both directions on the screen </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 xml:space="preserve">14-Compare the advantages and disadvantages of three-dimensional monitor using a </w:t>
      </w:r>
      <w:proofErr w:type="spellStart"/>
      <w:r w:rsidRPr="00743E59">
        <w:rPr>
          <w:rFonts w:ascii="Comic Sans MS" w:eastAsia="Times New Roman" w:hAnsi="Comic Sans MS" w:cs="Times New Roman"/>
          <w:color w:val="E57B15"/>
          <w:shd w:val="clear" w:color="auto" w:fill="90DBB6"/>
        </w:rPr>
        <w:t>varifocal</w:t>
      </w:r>
      <w:proofErr w:type="spellEnd"/>
      <w:r w:rsidRPr="00743E59">
        <w:rPr>
          <w:rFonts w:ascii="Comic Sans MS" w:eastAsia="Times New Roman" w:hAnsi="Comic Sans MS" w:cs="Times New Roman"/>
          <w:color w:val="E57B15"/>
          <w:shd w:val="clear" w:color="auto" w:fill="90DBB6"/>
        </w:rPr>
        <w:t xml:space="preserve"> mirror to those of a stereoscopic system.</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proofErr w:type="gramStart"/>
      <w:r w:rsidRPr="00743E59">
        <w:rPr>
          <w:rFonts w:ascii="Comic Sans MS" w:eastAsia="Times New Roman" w:hAnsi="Comic Sans MS" w:cs="Times New Roman"/>
          <w:color w:val="074F98"/>
          <w:shd w:val="clear" w:color="auto" w:fill="90DBB6"/>
        </w:rPr>
        <w:t xml:space="preserve">The </w:t>
      </w:r>
      <w:proofErr w:type="spellStart"/>
      <w:r w:rsidRPr="00743E59">
        <w:rPr>
          <w:rFonts w:ascii="Comic Sans MS" w:eastAsia="Times New Roman" w:hAnsi="Comic Sans MS" w:cs="Times New Roman"/>
          <w:color w:val="074F98"/>
          <w:shd w:val="clear" w:color="auto" w:fill="90DBB6"/>
        </w:rPr>
        <w:t>varifocal</w:t>
      </w:r>
      <w:proofErr w:type="spellEnd"/>
      <w:r w:rsidRPr="00743E59">
        <w:rPr>
          <w:rFonts w:ascii="Comic Sans MS" w:eastAsia="Times New Roman" w:hAnsi="Comic Sans MS" w:cs="Times New Roman"/>
          <w:color w:val="074F98"/>
          <w:shd w:val="clear" w:color="auto" w:fill="90DBB6"/>
        </w:rPr>
        <w:t xml:space="preserve"> mirror vibrates</w:t>
      </w:r>
      <w:proofErr w:type="gramEnd"/>
      <w:r w:rsidRPr="00743E59">
        <w:rPr>
          <w:rFonts w:ascii="Comic Sans MS" w:eastAsia="Times New Roman" w:hAnsi="Comic Sans MS" w:cs="Times New Roman"/>
          <w:color w:val="074F98"/>
          <w:shd w:val="clear" w:color="auto" w:fill="90DBB6"/>
        </w:rPr>
        <w:t xml:space="preserve">, </w:t>
      </w:r>
      <w:proofErr w:type="gramStart"/>
      <w:r w:rsidRPr="00743E59">
        <w:rPr>
          <w:rFonts w:ascii="Comic Sans MS" w:eastAsia="Times New Roman" w:hAnsi="Comic Sans MS" w:cs="Times New Roman"/>
          <w:color w:val="074F98"/>
          <w:shd w:val="clear" w:color="auto" w:fill="90DBB6"/>
        </w:rPr>
        <w:t>it changes focal length</w:t>
      </w:r>
      <w:proofErr w:type="gramEnd"/>
      <w:r w:rsidRPr="00743E59">
        <w:rPr>
          <w:rFonts w:ascii="Comic Sans MS" w:eastAsia="Times New Roman" w:hAnsi="Comic Sans MS" w:cs="Times New Roman"/>
          <w:color w:val="074F98"/>
          <w:shd w:val="clear" w:color="auto" w:fill="90DBB6"/>
        </w:rPr>
        <w:t>. These vibrations are synchronized with the display of an object on a CRT so that each point on the object is reflected from the mirror into a spatial position corresponding to the distance of that point from a specified viewing location. This allows us to walk around an object or scene and view it from different sides. Disadvantages: stereoscopic system does not produce true three-dimensional images. Advantages: it does provide a three-dimensional effect by presenting a different view to each eye of an observer so that scenes do appear to have depth. </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15-List the different input and output components that are typically used with virtual-reality systems. Also, explain how users interact with a virtual scene displayed with different output devices, such as two-dimensional and stereoscopic monitors.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Some of the input components that are typically used with the virtual-reality systems are: Data Gloves, Digitizers, Touch panels and Light pens Some of the output components that are typically used with the virtual-reality systems are: Stereoscopic monitors The user interact with a virtual scene displayed with different output devices by obtaining two views of the scene generated with viewing directions along the lines from the position of each eye (left and right) to the scene. We can construct the two views as computer-generated scenes with different viewing positions, or we can use a stereo camera pair to photograph an object or scene when we simultaneously look at the left view with the left eye and the right view with the right eye the two views merge into a single image and we perceive a scene with depth. </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16-Explain how virtual-reality systems can be used in design applications. What are some other applications for virtual-reality systems?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With virtual-reality systems, designers and others can move about and interact with objects in various ways. Stereoscopic viewing is a component in virtual-reality systems, where users can step into a scene and interact with the environment. </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17-List some applications for large screen displays.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Theses systems are designed for presenting graphics displays at meetings conferences, conventions, tradeshows, retail stories, museums and passenger terminals.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18-Explain the differences between a general graphics system designed for a programmer and one designed for a specific application, such as architectural design.</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General programming package provides a library of graphics functions that can be used in programming languages such as C, C++, Java, or Fortran. Basic functions in a typical graphics library include those for specifying picture components (straight lines, polygons, spheres, and other objects), setting color values, selecting views of a scene, and applying rotations or other transformations. Some examples of general graphics programming packages are GL (Graphics Library), OpenGL, VRML (Virtual-Reality Modeling Language), Java 2D, and Java 3D Special-Purpose packages are designed for nonprogrammers who want to generate pictures, graphs, or charts in some application area without worrying about the graphics procedures that might be needed to produce such displays. The interface to a special-purpose package is typically a set of menus that allows users to communicate with the programmers in their own terms. Examples of such applications include artist’s painting programs and various architectural, business, medical, and engineering CAD systems. </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19-Explain the difference between the OpenGL core library, the OpenGL Utility, and the OpenGL Utility Toolkit.</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 xml:space="preserve">- In the OpenGL core library, function names are prefixed with </w:t>
      </w:r>
      <w:proofErr w:type="spellStart"/>
      <w:r w:rsidRPr="00743E59">
        <w:rPr>
          <w:rFonts w:ascii="Comic Sans MS" w:eastAsia="Times New Roman" w:hAnsi="Comic Sans MS" w:cs="Times New Roman"/>
          <w:color w:val="074F98"/>
          <w:shd w:val="clear" w:color="auto" w:fill="90DBB6"/>
        </w:rPr>
        <w:t>gl</w:t>
      </w:r>
      <w:proofErr w:type="spellEnd"/>
      <w:r w:rsidRPr="00743E59">
        <w:rPr>
          <w:rFonts w:ascii="Comic Sans MS" w:eastAsia="Times New Roman" w:hAnsi="Comic Sans MS" w:cs="Times New Roman"/>
          <w:color w:val="074F98"/>
          <w:shd w:val="clear" w:color="auto" w:fill="90DBB6"/>
        </w:rPr>
        <w:t>, and each component word within a function name has its first letter capitalized. </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 xml:space="preserve">- The OpenGL Utility provides routines for setting up viewing and projection matrices, describing complex objects with line and polygon approximations, displaying quadrics and B-splines using linear approximations, processing the surface-rendering operations, and other complex tasks. Function names are prefixed with </w:t>
      </w:r>
      <w:proofErr w:type="spellStart"/>
      <w:r w:rsidRPr="00743E59">
        <w:rPr>
          <w:rFonts w:ascii="Comic Sans MS" w:eastAsia="Times New Roman" w:hAnsi="Comic Sans MS" w:cs="Times New Roman"/>
          <w:color w:val="074F98"/>
          <w:shd w:val="clear" w:color="auto" w:fill="90DBB6"/>
        </w:rPr>
        <w:t>glu</w:t>
      </w:r>
      <w:proofErr w:type="spellEnd"/>
      <w:r w:rsidRPr="00743E59">
        <w:rPr>
          <w:rFonts w:ascii="Comic Sans MS" w:eastAsia="Times New Roman" w:hAnsi="Comic Sans MS" w:cs="Times New Roman"/>
          <w:color w:val="074F98"/>
          <w:shd w:val="clear" w:color="auto" w:fill="90DBB6"/>
        </w:rPr>
        <w:t>.</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 The OpenGL Utility Toolkit provides a library of functions for interesting with any screen-windowing system. Function names are prefixed with glut. </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21-List the statement needed to set up an OpenGL display window whose lower-right corner is at pixel position (200,200), with a window width of 100 pixels and a height of 75 pixels.</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 xml:space="preserve">The </w:t>
      </w:r>
      <w:proofErr w:type="spellStart"/>
      <w:r w:rsidRPr="00743E59">
        <w:rPr>
          <w:rFonts w:ascii="Comic Sans MS" w:eastAsia="Times New Roman" w:hAnsi="Comic Sans MS" w:cs="Times New Roman"/>
          <w:color w:val="074F98"/>
          <w:shd w:val="clear" w:color="auto" w:fill="90DBB6"/>
        </w:rPr>
        <w:t>glutInitWindowPosition</w:t>
      </w:r>
      <w:proofErr w:type="spellEnd"/>
      <w:r w:rsidRPr="00743E59">
        <w:rPr>
          <w:rFonts w:ascii="Comic Sans MS" w:eastAsia="Times New Roman" w:hAnsi="Comic Sans MS" w:cs="Times New Roman"/>
          <w:color w:val="074F98"/>
          <w:shd w:val="clear" w:color="auto" w:fill="90DBB6"/>
        </w:rPr>
        <w:t xml:space="preserve"> </w:t>
      </w:r>
      <w:proofErr w:type="gramStart"/>
      <w:r w:rsidRPr="00743E59">
        <w:rPr>
          <w:rFonts w:ascii="Comic Sans MS" w:eastAsia="Times New Roman" w:hAnsi="Comic Sans MS" w:cs="Times New Roman"/>
          <w:color w:val="074F98"/>
          <w:shd w:val="clear" w:color="auto" w:fill="90DBB6"/>
        </w:rPr>
        <w:t>function give</w:t>
      </w:r>
      <w:proofErr w:type="gramEnd"/>
      <w:r w:rsidRPr="00743E59">
        <w:rPr>
          <w:rFonts w:ascii="Comic Sans MS" w:eastAsia="Times New Roman" w:hAnsi="Comic Sans MS" w:cs="Times New Roman"/>
          <w:color w:val="074F98"/>
          <w:shd w:val="clear" w:color="auto" w:fill="90DBB6"/>
        </w:rPr>
        <w:t xml:space="preserve"> an initial location for the top-left corner of the display window, so we calculate the top-left corner and it is (100,125).</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The statements are:</w:t>
      </w:r>
      <w:r w:rsidRPr="00743E59">
        <w:rPr>
          <w:rFonts w:ascii="Comic Sans MS" w:eastAsia="Times New Roman" w:hAnsi="Comic Sans MS" w:cs="Times New Roman"/>
          <w:color w:val="074F98"/>
        </w:rPr>
        <w:br/>
      </w:r>
      <w:proofErr w:type="spellStart"/>
      <w:r w:rsidRPr="00743E59">
        <w:rPr>
          <w:rFonts w:ascii="Comic Sans MS" w:eastAsia="Times New Roman" w:hAnsi="Comic Sans MS" w:cs="Times New Roman"/>
          <w:color w:val="074F98"/>
          <w:shd w:val="clear" w:color="auto" w:fill="90DBB6"/>
        </w:rPr>
        <w:t>glutInit</w:t>
      </w:r>
      <w:proofErr w:type="spellEnd"/>
      <w:r w:rsidRPr="00743E59">
        <w:rPr>
          <w:rFonts w:ascii="Comic Sans MS" w:eastAsia="Times New Roman" w:hAnsi="Comic Sans MS" w:cs="Times New Roman"/>
          <w:color w:val="074F98"/>
          <w:shd w:val="clear" w:color="auto" w:fill="90DBB6"/>
        </w:rPr>
        <w:t xml:space="preserve"> (&amp;</w:t>
      </w:r>
      <w:proofErr w:type="spellStart"/>
      <w:r w:rsidRPr="00743E59">
        <w:rPr>
          <w:rFonts w:ascii="Comic Sans MS" w:eastAsia="Times New Roman" w:hAnsi="Comic Sans MS" w:cs="Times New Roman"/>
          <w:color w:val="074F98"/>
          <w:shd w:val="clear" w:color="auto" w:fill="90DBB6"/>
        </w:rPr>
        <w:t>argc</w:t>
      </w:r>
      <w:proofErr w:type="spellEnd"/>
      <w:r w:rsidRPr="00743E59">
        <w:rPr>
          <w:rFonts w:ascii="Comic Sans MS" w:eastAsia="Times New Roman" w:hAnsi="Comic Sans MS" w:cs="Times New Roman"/>
          <w:color w:val="074F98"/>
          <w:shd w:val="clear" w:color="auto" w:fill="90DBB6"/>
        </w:rPr>
        <w:t xml:space="preserve">, </w:t>
      </w:r>
      <w:proofErr w:type="spellStart"/>
      <w:r w:rsidRPr="00743E59">
        <w:rPr>
          <w:rFonts w:ascii="Comic Sans MS" w:eastAsia="Times New Roman" w:hAnsi="Comic Sans MS" w:cs="Times New Roman"/>
          <w:color w:val="074F98"/>
          <w:shd w:val="clear" w:color="auto" w:fill="90DBB6"/>
        </w:rPr>
        <w:t>argv</w:t>
      </w:r>
      <w:proofErr w:type="spellEnd"/>
      <w:r w:rsidRPr="00743E59">
        <w:rPr>
          <w:rFonts w:ascii="Comic Sans MS" w:eastAsia="Times New Roman" w:hAnsi="Comic Sans MS" w:cs="Times New Roman"/>
          <w:color w:val="074F98"/>
          <w:shd w:val="clear" w:color="auto" w:fill="90DBB6"/>
        </w:rPr>
        <w:t>); // the GLUT initialization </w:t>
      </w:r>
      <w:r w:rsidRPr="00743E59">
        <w:rPr>
          <w:rFonts w:ascii="Comic Sans MS" w:eastAsia="Times New Roman" w:hAnsi="Comic Sans MS" w:cs="Times New Roman"/>
          <w:color w:val="074F98"/>
        </w:rPr>
        <w:br/>
      </w:r>
      <w:proofErr w:type="spellStart"/>
      <w:r w:rsidRPr="00743E59">
        <w:rPr>
          <w:rFonts w:ascii="Comic Sans MS" w:eastAsia="Times New Roman" w:hAnsi="Comic Sans MS" w:cs="Times New Roman"/>
          <w:color w:val="074F98"/>
          <w:shd w:val="clear" w:color="auto" w:fill="90DBB6"/>
        </w:rPr>
        <w:t>glutCreateWindow</w:t>
      </w:r>
      <w:proofErr w:type="spellEnd"/>
      <w:r w:rsidRPr="00743E59">
        <w:rPr>
          <w:rFonts w:ascii="Comic Sans MS" w:eastAsia="Times New Roman" w:hAnsi="Comic Sans MS" w:cs="Times New Roman"/>
          <w:color w:val="074F98"/>
          <w:shd w:val="clear" w:color="auto" w:fill="90DBB6"/>
        </w:rPr>
        <w:t xml:space="preserve"> ("Window Title "); // for the title bar </w:t>
      </w:r>
      <w:r w:rsidRPr="00743E59">
        <w:rPr>
          <w:rFonts w:ascii="Comic Sans MS" w:eastAsia="Times New Roman" w:hAnsi="Comic Sans MS" w:cs="Times New Roman"/>
          <w:color w:val="074F98"/>
        </w:rPr>
        <w:br/>
      </w:r>
      <w:proofErr w:type="spellStart"/>
      <w:proofErr w:type="gramStart"/>
      <w:r w:rsidRPr="00743E59">
        <w:rPr>
          <w:rFonts w:ascii="Comic Sans MS" w:eastAsia="Times New Roman" w:hAnsi="Comic Sans MS" w:cs="Times New Roman"/>
          <w:color w:val="074F98"/>
          <w:shd w:val="clear" w:color="auto" w:fill="90DBB6"/>
        </w:rPr>
        <w:t>glutInitWindowPosition</w:t>
      </w:r>
      <w:proofErr w:type="spellEnd"/>
      <w:r w:rsidRPr="00743E59">
        <w:rPr>
          <w:rFonts w:ascii="Comic Sans MS" w:eastAsia="Times New Roman" w:hAnsi="Comic Sans MS" w:cs="Times New Roman"/>
          <w:color w:val="074F98"/>
          <w:shd w:val="clear" w:color="auto" w:fill="90DBB6"/>
        </w:rPr>
        <w:t>(</w:t>
      </w:r>
      <w:proofErr w:type="gramEnd"/>
      <w:r w:rsidRPr="00743E59">
        <w:rPr>
          <w:rFonts w:ascii="Comic Sans MS" w:eastAsia="Times New Roman" w:hAnsi="Comic Sans MS" w:cs="Times New Roman"/>
          <w:color w:val="074F98"/>
          <w:shd w:val="clear" w:color="auto" w:fill="90DBB6"/>
        </w:rPr>
        <w:t>100,125); //location from top-left corner</w:t>
      </w:r>
      <w:r w:rsidRPr="00743E59">
        <w:rPr>
          <w:rFonts w:ascii="Comic Sans MS" w:eastAsia="Times New Roman" w:hAnsi="Comic Sans MS" w:cs="Times New Roman"/>
          <w:color w:val="074F98"/>
        </w:rPr>
        <w:br/>
      </w:r>
      <w:proofErr w:type="spellStart"/>
      <w:r w:rsidRPr="00743E59">
        <w:rPr>
          <w:rFonts w:ascii="Comic Sans MS" w:eastAsia="Times New Roman" w:hAnsi="Comic Sans MS" w:cs="Times New Roman"/>
          <w:color w:val="074F98"/>
          <w:shd w:val="clear" w:color="auto" w:fill="90DBB6"/>
        </w:rPr>
        <w:t>glutInitWindowsize</w:t>
      </w:r>
      <w:proofErr w:type="spellEnd"/>
      <w:r w:rsidRPr="00743E59">
        <w:rPr>
          <w:rFonts w:ascii="Comic Sans MS" w:eastAsia="Times New Roman" w:hAnsi="Comic Sans MS" w:cs="Times New Roman"/>
          <w:color w:val="074F98"/>
          <w:shd w:val="clear" w:color="auto" w:fill="90DBB6"/>
        </w:rPr>
        <w:t xml:space="preserve"> (100, 75); //size of display window</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E57B15"/>
          <w:shd w:val="clear" w:color="auto" w:fill="90DBB6"/>
        </w:rPr>
        <w:t>22-Explain what is meant by the term "OpenGL display callback function".</w:t>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rPr>
        <w:br/>
      </w:r>
      <w:r w:rsidRPr="00743E59">
        <w:rPr>
          <w:rFonts w:ascii="Comic Sans MS" w:eastAsia="Times New Roman" w:hAnsi="Comic Sans MS" w:cs="Times New Roman"/>
          <w:color w:val="074F98"/>
          <w:shd w:val="clear" w:color="auto" w:fill="90DBB6"/>
        </w:rPr>
        <w:t>The procedure that we set up to describe our picture is referred to as a display callback function. In general, OpenGL programs are organized as a set of callback functions that are to be invoked when certain actions occur.</w:t>
      </w:r>
    </w:p>
    <w:p w:rsidR="003A4415" w:rsidRPr="00946E4E" w:rsidRDefault="003A4415" w:rsidP="003A4415">
      <w:pPr>
        <w:pStyle w:val="ListParagraph"/>
        <w:numPr>
          <w:ilvl w:val="0"/>
          <w:numId w:val="7"/>
        </w:numPr>
        <w:tabs>
          <w:tab w:val="left" w:pos="270"/>
        </w:tabs>
        <w:jc w:val="both"/>
        <w:rPr>
          <w:rFonts w:ascii="Times New Roman" w:hAnsi="Times New Roman" w:cs="Times New Roman"/>
          <w:b/>
        </w:rPr>
      </w:pPr>
      <w:r>
        <w:rPr>
          <w:rFonts w:ascii="Times New Roman" w:hAnsi="Times New Roman" w:cs="Times New Roman"/>
          <w:b/>
        </w:rPr>
        <w:t xml:space="preserve">6) </w:t>
      </w:r>
      <w:r w:rsidRPr="00946E4E">
        <w:rPr>
          <w:rFonts w:ascii="Times New Roman" w:hAnsi="Times New Roman" w:cs="Times New Roman"/>
          <w:b/>
        </w:rPr>
        <w:t xml:space="preserve">Assuming that a certain full color (24­bits per pixel) RGB raster system has a 512­by­512 frame buffer, how many distinct color choices (intensity levels) would we have available? How many different colors could we display at any one time? </w:t>
      </w:r>
    </w:p>
    <w:p w:rsidR="003A4415" w:rsidRPr="003A4415" w:rsidRDefault="003A4415" w:rsidP="003A4415">
      <w:pPr>
        <w:pStyle w:val="ListParagraph"/>
        <w:numPr>
          <w:ilvl w:val="0"/>
          <w:numId w:val="7"/>
        </w:numPr>
        <w:jc w:val="both"/>
        <w:rPr>
          <w:rFonts w:ascii="Times New Roman" w:hAnsi="Times New Roman" w:cs="Times New Roman"/>
        </w:rPr>
      </w:pPr>
    </w:p>
    <w:p w:rsidR="003A4415" w:rsidRPr="003A4415" w:rsidRDefault="003A4415" w:rsidP="003A4415">
      <w:pPr>
        <w:pStyle w:val="ListParagraph"/>
        <w:numPr>
          <w:ilvl w:val="0"/>
          <w:numId w:val="7"/>
        </w:numPr>
        <w:jc w:val="both"/>
        <w:rPr>
          <w:rFonts w:ascii="Times New Roman" w:hAnsi="Times New Roman" w:cs="Times New Roman"/>
        </w:rPr>
      </w:pPr>
      <w:r w:rsidRPr="003A4415">
        <w:rPr>
          <w:rFonts w:ascii="Times New Roman" w:hAnsi="Times New Roman" w:cs="Times New Roman"/>
        </w:rPr>
        <w:t xml:space="preserve">Total number of available colors is 2^24 = 16, 777, 216. </w:t>
      </w:r>
    </w:p>
    <w:p w:rsidR="003A4415" w:rsidRPr="003A4415" w:rsidRDefault="003A4415" w:rsidP="003A4415">
      <w:pPr>
        <w:pStyle w:val="ListParagraph"/>
        <w:numPr>
          <w:ilvl w:val="0"/>
          <w:numId w:val="7"/>
        </w:numPr>
        <w:jc w:val="both"/>
        <w:rPr>
          <w:rFonts w:ascii="Times New Roman" w:hAnsi="Times New Roman" w:cs="Times New Roman"/>
        </w:rPr>
      </w:pPr>
      <w:r w:rsidRPr="003A4415">
        <w:rPr>
          <w:rFonts w:ascii="Times New Roman" w:hAnsi="Times New Roman" w:cs="Times New Roman"/>
        </w:rPr>
        <w:t>Using a different color for each screen pixel, we could display it as follows:</w:t>
      </w:r>
    </w:p>
    <w:p w:rsidR="003A4415" w:rsidRPr="003A4415" w:rsidRDefault="003A4415" w:rsidP="003A4415">
      <w:pPr>
        <w:pStyle w:val="ListParagraph"/>
        <w:numPr>
          <w:ilvl w:val="0"/>
          <w:numId w:val="7"/>
        </w:numPr>
        <w:jc w:val="both"/>
        <w:rPr>
          <w:rFonts w:ascii="Times New Roman" w:hAnsi="Times New Roman" w:cs="Times New Roman"/>
        </w:rPr>
      </w:pPr>
      <w:r w:rsidRPr="003A4415">
        <w:rPr>
          <w:rFonts w:ascii="Times New Roman" w:hAnsi="Times New Roman" w:cs="Times New Roman"/>
        </w:rPr>
        <w:t>512^2 = 262, 144 colors at any one time.</w:t>
      </w:r>
    </w:p>
    <w:p w:rsidR="009F3902" w:rsidRDefault="009F3902">
      <w:bookmarkStart w:id="0" w:name="_GoBack"/>
      <w:bookmarkEnd w:id="0"/>
    </w:p>
    <w:sectPr w:rsidR="009F3902" w:rsidSect="009F39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1375B3A"/>
    <w:multiLevelType w:val="hybridMultilevel"/>
    <w:tmpl w:val="E0D2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3F681D"/>
    <w:multiLevelType w:val="hybridMultilevel"/>
    <w:tmpl w:val="CD0A8D5E"/>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C60C429E">
      <w:start w:val="3"/>
      <w:numFmt w:val="bullet"/>
      <w:lvlText w:val="-"/>
      <w:lvlJc w:val="left"/>
      <w:pPr>
        <w:ind w:left="720" w:hanging="360"/>
      </w:pPr>
      <w:rPr>
        <w:rFonts w:ascii="Times New Roman" w:eastAsiaTheme="minorEastAsia"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FD7B37"/>
    <w:multiLevelType w:val="hybridMultilevel"/>
    <w:tmpl w:val="8BAA961A"/>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CB0006"/>
    <w:multiLevelType w:val="hybridMultilevel"/>
    <w:tmpl w:val="2E86460C"/>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EF1FDA"/>
    <w:multiLevelType w:val="hybridMultilevel"/>
    <w:tmpl w:val="6220CC88"/>
    <w:lvl w:ilvl="0" w:tplc="52B68AE0">
      <w:start w:val="1"/>
      <w:numFmt w:val="decimal"/>
      <w:lvlText w:val="%1."/>
      <w:lvlJc w:val="left"/>
      <w:pPr>
        <w:ind w:left="720" w:hanging="360"/>
      </w:pPr>
      <w:rPr>
        <w:b/>
      </w:rPr>
    </w:lvl>
    <w:lvl w:ilvl="1" w:tplc="C60C429E">
      <w:start w:val="3"/>
      <w:numFmt w:val="bullet"/>
      <w:lvlText w:val="-"/>
      <w:lvlJc w:val="left"/>
      <w:pPr>
        <w:ind w:left="1440" w:hanging="360"/>
      </w:pPr>
      <w:rPr>
        <w:rFonts w:ascii="Times New Roman" w:eastAsiaTheme="minorEastAsia" w:hAnsi="Times New Roman" w:cs="Times New Roman" w:hint="default"/>
      </w:rPr>
    </w:lvl>
    <w:lvl w:ilvl="2" w:tplc="0BB8081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95381"/>
    <w:multiLevelType w:val="hybridMultilevel"/>
    <w:tmpl w:val="9A6C9338"/>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2C7075F"/>
    <w:multiLevelType w:val="hybridMultilevel"/>
    <w:tmpl w:val="D908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6"/>
  </w:num>
  <w:num w:numId="5">
    <w:abstractNumId w:val="8"/>
  </w:num>
  <w:num w:numId="6">
    <w:abstractNumId w:val="4"/>
  </w:num>
  <w:num w:numId="7">
    <w:abstractNumId w:val="9"/>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E59"/>
    <w:rsid w:val="003A4415"/>
    <w:rsid w:val="00743E59"/>
    <w:rsid w:val="009F3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CAD7A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E59"/>
  </w:style>
  <w:style w:type="paragraph" w:styleId="Heading1">
    <w:name w:val="heading 1"/>
    <w:basedOn w:val="Normal"/>
    <w:next w:val="Normal"/>
    <w:link w:val="Heading1Char"/>
    <w:uiPriority w:val="9"/>
    <w:qFormat/>
    <w:rsid w:val="00743E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E59"/>
    <w:pPr>
      <w:ind w:left="720"/>
      <w:contextualSpacing/>
    </w:pPr>
  </w:style>
  <w:style w:type="paragraph" w:styleId="BalloonText">
    <w:name w:val="Balloon Text"/>
    <w:basedOn w:val="Normal"/>
    <w:link w:val="BalloonTextChar"/>
    <w:uiPriority w:val="99"/>
    <w:semiHidden/>
    <w:unhideWhenUsed/>
    <w:rsid w:val="00743E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3E59"/>
    <w:rPr>
      <w:rFonts w:ascii="Lucida Grande" w:hAnsi="Lucida Grande" w:cs="Lucida Grande"/>
      <w:sz w:val="18"/>
      <w:szCs w:val="18"/>
    </w:rPr>
  </w:style>
  <w:style w:type="character" w:customStyle="1" w:styleId="Heading1Char">
    <w:name w:val="Heading 1 Char"/>
    <w:basedOn w:val="DefaultParagraphFont"/>
    <w:link w:val="Heading1"/>
    <w:uiPriority w:val="9"/>
    <w:rsid w:val="00743E59"/>
    <w:rPr>
      <w:rFonts w:asciiTheme="majorHAnsi" w:eastAsiaTheme="majorEastAsia" w:hAnsiTheme="majorHAnsi" w:cstheme="majorBidi"/>
      <w:b/>
      <w:bCs/>
      <w:color w:val="345A8A" w:themeColor="accent1" w:themeShade="B5"/>
      <w:sz w:val="32"/>
      <w:szCs w:val="32"/>
    </w:rPr>
  </w:style>
  <w:style w:type="paragraph" w:styleId="NormalWeb">
    <w:name w:val="Normal (Web)"/>
    <w:basedOn w:val="Normal"/>
    <w:uiPriority w:val="99"/>
    <w:semiHidden/>
    <w:unhideWhenUsed/>
    <w:rsid w:val="00743E5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743E5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E59"/>
  </w:style>
  <w:style w:type="paragraph" w:styleId="Heading1">
    <w:name w:val="heading 1"/>
    <w:basedOn w:val="Normal"/>
    <w:next w:val="Normal"/>
    <w:link w:val="Heading1Char"/>
    <w:uiPriority w:val="9"/>
    <w:qFormat/>
    <w:rsid w:val="00743E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E59"/>
    <w:pPr>
      <w:ind w:left="720"/>
      <w:contextualSpacing/>
    </w:pPr>
  </w:style>
  <w:style w:type="paragraph" w:styleId="BalloonText">
    <w:name w:val="Balloon Text"/>
    <w:basedOn w:val="Normal"/>
    <w:link w:val="BalloonTextChar"/>
    <w:uiPriority w:val="99"/>
    <w:semiHidden/>
    <w:unhideWhenUsed/>
    <w:rsid w:val="00743E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3E59"/>
    <w:rPr>
      <w:rFonts w:ascii="Lucida Grande" w:hAnsi="Lucida Grande" w:cs="Lucida Grande"/>
      <w:sz w:val="18"/>
      <w:szCs w:val="18"/>
    </w:rPr>
  </w:style>
  <w:style w:type="character" w:customStyle="1" w:styleId="Heading1Char">
    <w:name w:val="Heading 1 Char"/>
    <w:basedOn w:val="DefaultParagraphFont"/>
    <w:link w:val="Heading1"/>
    <w:uiPriority w:val="9"/>
    <w:rsid w:val="00743E59"/>
    <w:rPr>
      <w:rFonts w:asciiTheme="majorHAnsi" w:eastAsiaTheme="majorEastAsia" w:hAnsiTheme="majorHAnsi" w:cstheme="majorBidi"/>
      <w:b/>
      <w:bCs/>
      <w:color w:val="345A8A" w:themeColor="accent1" w:themeShade="B5"/>
      <w:sz w:val="32"/>
      <w:szCs w:val="32"/>
    </w:rPr>
  </w:style>
  <w:style w:type="paragraph" w:styleId="NormalWeb">
    <w:name w:val="Normal (Web)"/>
    <w:basedOn w:val="Normal"/>
    <w:uiPriority w:val="99"/>
    <w:semiHidden/>
    <w:unhideWhenUsed/>
    <w:rsid w:val="00743E5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743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jpe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gif"/><Relationship Id="rId9" Type="http://schemas.openxmlformats.org/officeDocument/2006/relationships/image" Target="media/image4.png"/><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4327</Words>
  <Characters>24665</Characters>
  <Application>Microsoft Macintosh Word</Application>
  <DocSecurity>0</DocSecurity>
  <Lines>205</Lines>
  <Paragraphs>57</Paragraphs>
  <ScaleCrop>false</ScaleCrop>
  <Company>Ddc</Company>
  <LinksUpToDate>false</LinksUpToDate>
  <CharactersWithSpaces>28935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1</cp:revision>
  <dcterms:created xsi:type="dcterms:W3CDTF">2013-03-21T12:35:00Z</dcterms:created>
  <dcterms:modified xsi:type="dcterms:W3CDTF">2013-03-21T12:56:00Z</dcterms:modified>
</cp:coreProperties>
</file>