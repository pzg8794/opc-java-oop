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29F40A" w14:textId="77777777" w:rsidR="00CC7F8C" w:rsidRPr="00CC7F8C" w:rsidRDefault="00CC7F8C" w:rsidP="0076601E">
      <w:pPr>
        <w:tabs>
          <w:tab w:val="left" w:pos="270"/>
        </w:tabs>
        <w:jc w:val="both"/>
        <w:rPr>
          <w:rFonts w:ascii="Times New Roman" w:hAnsi="Times New Roman" w:cs="Times New Roman"/>
        </w:rPr>
      </w:pPr>
    </w:p>
    <w:p w14:paraId="4484178C" w14:textId="16B9EAE2" w:rsidR="00CC7F8C" w:rsidRPr="00946E4E" w:rsidRDefault="006406F8" w:rsidP="006406F8">
      <w:pPr>
        <w:pStyle w:val="ListParagraph"/>
        <w:tabs>
          <w:tab w:val="left" w:pos="270"/>
        </w:tabs>
        <w:ind w:left="0"/>
        <w:jc w:val="both"/>
        <w:rPr>
          <w:rFonts w:ascii="Times New Roman" w:hAnsi="Times New Roman" w:cs="Times New Roman"/>
          <w:b/>
        </w:rPr>
      </w:pPr>
      <w:r>
        <w:rPr>
          <w:rFonts w:ascii="Times New Roman" w:hAnsi="Times New Roman" w:cs="Times New Roman"/>
          <w:b/>
        </w:rPr>
        <w:t xml:space="preserve">3) </w:t>
      </w:r>
      <w:r w:rsidR="00CC7F8C" w:rsidRPr="00946E4E">
        <w:rPr>
          <w:rFonts w:ascii="Times New Roman" w:hAnsi="Times New Roman" w:cs="Times New Roman"/>
          <w:b/>
        </w:rPr>
        <w:t xml:space="preserve">Consider three different raster systems with resolutions of 640 by 480, 1280 by 1024, and 2560 by 2048. Assuming 8 bits per byte, what size frame buffer (in bytes) is needed for each of these systems to store 12 bits per pixel? Assuming 8 bits per byte, what size frame buffer (in bytes) is needed for each of these systems to store 24 bits per pixel? </w:t>
      </w:r>
    </w:p>
    <w:p w14:paraId="1A882FA0" w14:textId="77777777" w:rsidR="007F42C8" w:rsidRDefault="007F42C8" w:rsidP="0076601E">
      <w:pPr>
        <w:tabs>
          <w:tab w:val="left" w:pos="270"/>
        </w:tabs>
        <w:jc w:val="both"/>
        <w:rPr>
          <w:rFonts w:ascii="Times New Roman" w:hAnsi="Times New Roman" w:cs="Times New Roman"/>
          <w:highlight w:val="yellow"/>
        </w:rPr>
      </w:pPr>
    </w:p>
    <w:p w14:paraId="58AE2B2D" w14:textId="08D57A17" w:rsidR="003F209B" w:rsidRDefault="003F209B" w:rsidP="0076601E">
      <w:pPr>
        <w:tabs>
          <w:tab w:val="left" w:pos="270"/>
        </w:tabs>
        <w:jc w:val="both"/>
        <w:rPr>
          <w:rFonts w:ascii="Times New Roman" w:hAnsi="Times New Roman" w:cs="Times New Roman"/>
        </w:rPr>
      </w:pPr>
      <w:r w:rsidRPr="003F209B">
        <w:rPr>
          <w:rFonts w:ascii="Times New Roman" w:hAnsi="Times New Roman" w:cs="Times New Roman"/>
        </w:rPr>
        <w:t xml:space="preserve">To obtain the size of the frame buffer needed we first multiply the resolution values of the raster system with the amount of pixels to be stored, and then divide it by the 8 bits per </w:t>
      </w:r>
      <w:proofErr w:type="gramStart"/>
      <w:r w:rsidRPr="003F209B">
        <w:rPr>
          <w:rFonts w:ascii="Times New Roman" w:hAnsi="Times New Roman" w:cs="Times New Roman"/>
        </w:rPr>
        <w:t>byte.</w:t>
      </w:r>
      <w:proofErr w:type="gramEnd"/>
      <w:r>
        <w:rPr>
          <w:rFonts w:ascii="Times New Roman" w:hAnsi="Times New Roman" w:cs="Times New Roman"/>
        </w:rPr>
        <w:t xml:space="preserve"> This is done as follow:</w:t>
      </w:r>
    </w:p>
    <w:p w14:paraId="7D9644AC" w14:textId="77777777" w:rsidR="003F209B" w:rsidRPr="003F209B" w:rsidRDefault="003F209B" w:rsidP="0076601E">
      <w:pPr>
        <w:tabs>
          <w:tab w:val="left" w:pos="270"/>
        </w:tabs>
        <w:jc w:val="both"/>
        <w:rPr>
          <w:rFonts w:ascii="Times New Roman" w:hAnsi="Times New Roman" w:cs="Times New Roman"/>
        </w:rPr>
      </w:pPr>
    </w:p>
    <w:p w14:paraId="70F67D29" w14:textId="00B984B9" w:rsidR="009F355D" w:rsidRPr="009F355D" w:rsidRDefault="009F355D" w:rsidP="003F209B">
      <w:pPr>
        <w:pStyle w:val="ListParagraph"/>
        <w:tabs>
          <w:tab w:val="left" w:pos="180"/>
        </w:tabs>
        <w:ind w:left="0"/>
        <w:jc w:val="both"/>
      </w:pPr>
      <w:r w:rsidRPr="009F355D">
        <w:t>Frame buffer is needed for each of these systems to store 12</w:t>
      </w:r>
      <w:r w:rsidR="003F209B">
        <w:t xml:space="preserve"> and 24</w:t>
      </w:r>
      <w:r w:rsidRPr="009F355D">
        <w:t xml:space="preserve"> bits per pixel:</w:t>
      </w:r>
    </w:p>
    <w:p w14:paraId="682561CE" w14:textId="373FE91A" w:rsidR="003F209B" w:rsidRDefault="003F209B" w:rsidP="003F209B">
      <w:pPr>
        <w:rPr>
          <w:rFonts w:ascii="Times New Roman" w:hAnsi="Times New Roman" w:cs="Times New Roman"/>
        </w:rPr>
      </w:pPr>
      <w:r>
        <w:rPr>
          <w:rFonts w:ascii="Times New Roman" w:hAnsi="Times New Roman" w:cs="Times New Roman"/>
        </w:rPr>
        <w:t xml:space="preserve">a) </w:t>
      </w:r>
      <w:proofErr w:type="gramStart"/>
      <w:r>
        <w:rPr>
          <w:rFonts w:ascii="Times New Roman" w:hAnsi="Times New Roman" w:cs="Times New Roman"/>
        </w:rPr>
        <w:t>to</w:t>
      </w:r>
      <w:proofErr w:type="gramEnd"/>
      <w:r>
        <w:rPr>
          <w:rFonts w:ascii="Times New Roman" w:hAnsi="Times New Roman" w:cs="Times New Roman"/>
        </w:rPr>
        <w:t xml:space="preserve"> store 12 bits per pixel:</w:t>
      </w:r>
    </w:p>
    <w:p w14:paraId="06BB4EF7" w14:textId="62D33977" w:rsidR="00204548" w:rsidRDefault="009F355D" w:rsidP="003F209B">
      <w:pPr>
        <w:rPr>
          <w:rFonts w:ascii="Times New Roman" w:hAnsi="Times New Roman" w:cs="Times New Roman"/>
        </w:rPr>
      </w:pPr>
      <w:r>
        <w:rPr>
          <w:rFonts w:ascii="Times New Roman" w:hAnsi="Times New Roman" w:cs="Times New Roman"/>
        </w:rPr>
        <w:t xml:space="preserve">  </w:t>
      </w:r>
      <w:r w:rsidRPr="00B4582C">
        <w:rPr>
          <w:rFonts w:ascii="Times New Roman" w:hAnsi="Times New Roman" w:cs="Times New Roman"/>
        </w:rPr>
        <w:t xml:space="preserve">640 </w:t>
      </w:r>
      <w:proofErr w:type="gramStart"/>
      <w:r w:rsidRPr="00B4582C">
        <w:rPr>
          <w:rFonts w:ascii="Times New Roman" w:hAnsi="Times New Roman" w:cs="Times New Roman"/>
        </w:rPr>
        <w:t xml:space="preserve">× </w:t>
      </w:r>
      <w:r>
        <w:rPr>
          <w:rFonts w:ascii="Times New Roman" w:hAnsi="Times New Roman" w:cs="Times New Roman"/>
        </w:rPr>
        <w:t xml:space="preserve">  </w:t>
      </w:r>
      <w:r w:rsidRPr="00B4582C">
        <w:rPr>
          <w:rFonts w:ascii="Times New Roman" w:hAnsi="Times New Roman" w:cs="Times New Roman"/>
        </w:rPr>
        <w:t>480</w:t>
      </w:r>
      <w:proofErr w:type="gramEnd"/>
      <w:r w:rsidRPr="00B4582C">
        <w:rPr>
          <w:rFonts w:ascii="Times New Roman" w:hAnsi="Times New Roman" w:cs="Times New Roman"/>
        </w:rPr>
        <w:t xml:space="preserve"> × 12 bits ÷ 8 bits per byte = </w:t>
      </w:r>
      <w:r>
        <w:rPr>
          <w:rFonts w:ascii="Times New Roman" w:hAnsi="Times New Roman" w:cs="Times New Roman"/>
        </w:rPr>
        <w:t xml:space="preserve">  </w:t>
      </w:r>
      <w:r w:rsidRPr="00B4582C">
        <w:rPr>
          <w:rFonts w:ascii="Times New Roman" w:hAnsi="Times New Roman" w:cs="Times New Roman"/>
        </w:rPr>
        <w:t>450 KB</w:t>
      </w:r>
      <w:r w:rsidRPr="00B4582C">
        <w:rPr>
          <w:rFonts w:ascii="Times New Roman" w:hAnsi="Times New Roman" w:cs="Times New Roman"/>
        </w:rPr>
        <w:br/>
        <w:t>1280 × 1024 × 12 bits ÷ 8 bits per byte = 1920 KB</w:t>
      </w:r>
      <w:r w:rsidRPr="00B4582C">
        <w:rPr>
          <w:rFonts w:ascii="Times New Roman" w:hAnsi="Times New Roman" w:cs="Times New Roman"/>
        </w:rPr>
        <w:br/>
        <w:t>2560 × 2048 × 12 bits ÷ 8 bits per byte = 7680 KB</w:t>
      </w:r>
    </w:p>
    <w:p w14:paraId="60F1A71F" w14:textId="77777777" w:rsidR="009F355D" w:rsidRDefault="009F355D" w:rsidP="0076601E">
      <w:pPr>
        <w:jc w:val="both"/>
      </w:pPr>
    </w:p>
    <w:p w14:paraId="56046688" w14:textId="05C93F88" w:rsidR="009F355D" w:rsidRPr="009F355D" w:rsidRDefault="003F209B" w:rsidP="003F209B">
      <w:pPr>
        <w:jc w:val="both"/>
      </w:pPr>
      <w:r>
        <w:t xml:space="preserve">b) </w:t>
      </w:r>
      <w:proofErr w:type="gramStart"/>
      <w:r>
        <w:t>to</w:t>
      </w:r>
      <w:proofErr w:type="gramEnd"/>
      <w:r>
        <w:t xml:space="preserve"> store 24 bits per pixel:</w:t>
      </w:r>
    </w:p>
    <w:p w14:paraId="3666869B" w14:textId="385DC7BA" w:rsidR="007F42C8" w:rsidRDefault="009F355D" w:rsidP="003F209B">
      <w:pPr>
        <w:rPr>
          <w:rFonts w:ascii="Times New Roman" w:hAnsi="Times New Roman" w:cs="Times New Roman"/>
        </w:rPr>
      </w:pPr>
      <w:r>
        <w:t xml:space="preserve">  </w:t>
      </w:r>
      <w:r w:rsidRPr="00B4582C">
        <w:rPr>
          <w:rFonts w:ascii="Times New Roman" w:hAnsi="Times New Roman" w:cs="Times New Roman"/>
        </w:rPr>
        <w:t xml:space="preserve">640 </w:t>
      </w:r>
      <w:proofErr w:type="gramStart"/>
      <w:r w:rsidRPr="00B4582C">
        <w:rPr>
          <w:rFonts w:ascii="Times New Roman" w:hAnsi="Times New Roman" w:cs="Times New Roman"/>
        </w:rPr>
        <w:t xml:space="preserve">× </w:t>
      </w:r>
      <w:r>
        <w:rPr>
          <w:rFonts w:ascii="Times New Roman" w:hAnsi="Times New Roman" w:cs="Times New Roman"/>
        </w:rPr>
        <w:t xml:space="preserve">  </w:t>
      </w:r>
      <w:r w:rsidRPr="00B4582C">
        <w:rPr>
          <w:rFonts w:ascii="Times New Roman" w:hAnsi="Times New Roman" w:cs="Times New Roman"/>
        </w:rPr>
        <w:t>480</w:t>
      </w:r>
      <w:proofErr w:type="gramEnd"/>
      <w:r w:rsidRPr="00B4582C">
        <w:rPr>
          <w:rFonts w:ascii="Times New Roman" w:hAnsi="Times New Roman" w:cs="Times New Roman"/>
        </w:rPr>
        <w:t xml:space="preserve"> × </w:t>
      </w:r>
      <w:r>
        <w:rPr>
          <w:rFonts w:ascii="Times New Roman" w:hAnsi="Times New Roman" w:cs="Times New Roman"/>
        </w:rPr>
        <w:t>24</w:t>
      </w:r>
      <w:r w:rsidRPr="00B4582C">
        <w:rPr>
          <w:rFonts w:ascii="Times New Roman" w:hAnsi="Times New Roman" w:cs="Times New Roman"/>
        </w:rPr>
        <w:t xml:space="preserve"> bits ÷ 8 bits per byte = </w:t>
      </w:r>
      <w:r>
        <w:rPr>
          <w:rFonts w:ascii="Times New Roman" w:hAnsi="Times New Roman" w:cs="Times New Roman"/>
        </w:rPr>
        <w:t xml:space="preserve">  2*</w:t>
      </w:r>
      <w:r w:rsidRPr="00B4582C">
        <w:rPr>
          <w:rFonts w:ascii="Times New Roman" w:hAnsi="Times New Roman" w:cs="Times New Roman"/>
        </w:rPr>
        <w:t>450 KB</w:t>
      </w:r>
      <w:r w:rsidRPr="00B4582C">
        <w:rPr>
          <w:rFonts w:ascii="Times New Roman" w:hAnsi="Times New Roman" w:cs="Times New Roman"/>
        </w:rPr>
        <w:br/>
        <w:t xml:space="preserve">1280 × 1024 × </w:t>
      </w:r>
      <w:r w:rsidR="00217AF7">
        <w:rPr>
          <w:rFonts w:ascii="Times New Roman" w:hAnsi="Times New Roman" w:cs="Times New Roman"/>
        </w:rPr>
        <w:t xml:space="preserve">24 </w:t>
      </w:r>
      <w:r w:rsidRPr="00B4582C">
        <w:rPr>
          <w:rFonts w:ascii="Times New Roman" w:hAnsi="Times New Roman" w:cs="Times New Roman"/>
        </w:rPr>
        <w:t xml:space="preserve">bits ÷ 8 bits per byte = </w:t>
      </w:r>
      <w:r>
        <w:rPr>
          <w:rFonts w:ascii="Times New Roman" w:hAnsi="Times New Roman" w:cs="Times New Roman"/>
        </w:rPr>
        <w:t>2*</w:t>
      </w:r>
      <w:r w:rsidRPr="00B4582C">
        <w:rPr>
          <w:rFonts w:ascii="Times New Roman" w:hAnsi="Times New Roman" w:cs="Times New Roman"/>
        </w:rPr>
        <w:t>1920 KB</w:t>
      </w:r>
      <w:r w:rsidRPr="00B4582C">
        <w:rPr>
          <w:rFonts w:ascii="Times New Roman" w:hAnsi="Times New Roman" w:cs="Times New Roman"/>
        </w:rPr>
        <w:br/>
        <w:t xml:space="preserve">2560 × 2048 × </w:t>
      </w:r>
      <w:r w:rsidR="00217AF7">
        <w:rPr>
          <w:rFonts w:ascii="Times New Roman" w:hAnsi="Times New Roman" w:cs="Times New Roman"/>
        </w:rPr>
        <w:t>24</w:t>
      </w:r>
      <w:r w:rsidRPr="00B4582C">
        <w:rPr>
          <w:rFonts w:ascii="Times New Roman" w:hAnsi="Times New Roman" w:cs="Times New Roman"/>
        </w:rPr>
        <w:t xml:space="preserve"> bits ÷ 8 bits per byte = </w:t>
      </w:r>
      <w:r>
        <w:rPr>
          <w:rFonts w:ascii="Times New Roman" w:hAnsi="Times New Roman" w:cs="Times New Roman"/>
        </w:rPr>
        <w:t>2*</w:t>
      </w:r>
      <w:r w:rsidRPr="00B4582C">
        <w:rPr>
          <w:rFonts w:ascii="Times New Roman" w:hAnsi="Times New Roman" w:cs="Times New Roman"/>
        </w:rPr>
        <w:t>7680 KB</w:t>
      </w:r>
    </w:p>
    <w:p w14:paraId="7F2C11A7" w14:textId="77777777" w:rsidR="003F209B" w:rsidRPr="009F355D" w:rsidRDefault="003F209B" w:rsidP="003F209B">
      <w:pPr>
        <w:rPr>
          <w:rFonts w:ascii="Times New Roman" w:hAnsi="Times New Roman" w:cs="Times New Roman"/>
        </w:rPr>
      </w:pPr>
    </w:p>
    <w:p w14:paraId="1646C958" w14:textId="63B602F3" w:rsidR="00CC7F8C" w:rsidRPr="0076601E" w:rsidRDefault="006406F8" w:rsidP="006406F8">
      <w:pPr>
        <w:pStyle w:val="ListParagraph"/>
        <w:tabs>
          <w:tab w:val="left" w:pos="270"/>
        </w:tabs>
        <w:ind w:left="0"/>
        <w:jc w:val="both"/>
        <w:rPr>
          <w:rFonts w:ascii="Times New Roman" w:hAnsi="Times New Roman" w:cs="Times New Roman"/>
          <w:b/>
        </w:rPr>
      </w:pPr>
      <w:r>
        <w:rPr>
          <w:rFonts w:ascii="Times New Roman" w:hAnsi="Times New Roman" w:cs="Times New Roman"/>
          <w:b/>
        </w:rPr>
        <w:t xml:space="preserve">4) </w:t>
      </w:r>
      <w:r w:rsidR="00CC7F8C" w:rsidRPr="0076601E">
        <w:rPr>
          <w:rFonts w:ascii="Times New Roman" w:hAnsi="Times New Roman" w:cs="Times New Roman"/>
          <w:b/>
        </w:rPr>
        <w:t>How long would it take to load a 640 by 480 frame buffer with 12 bits per pixel, if 10</w:t>
      </w:r>
      <w:r w:rsidR="00CC7F8C" w:rsidRPr="0076601E">
        <w:rPr>
          <w:rFonts w:ascii="Times New Roman" w:hAnsi="Times New Roman" w:cs="Times New Roman"/>
          <w:b/>
          <w:position w:val="12"/>
        </w:rPr>
        <w:t xml:space="preserve">5 </w:t>
      </w:r>
      <w:r w:rsidR="00CC7F8C" w:rsidRPr="0076601E">
        <w:rPr>
          <w:rFonts w:ascii="Times New Roman" w:hAnsi="Times New Roman" w:cs="Times New Roman"/>
          <w:b/>
        </w:rPr>
        <w:t xml:space="preserve">bits can be transferred per second? How long would it take to load a 24 bit per pixel frame buffer with a resolution of 1280 by 1024 using this same transfer rate? </w:t>
      </w:r>
    </w:p>
    <w:p w14:paraId="649111D3" w14:textId="77777777" w:rsidR="0076601E" w:rsidRDefault="0076601E" w:rsidP="0076601E">
      <w:pPr>
        <w:tabs>
          <w:tab w:val="left" w:pos="270"/>
        </w:tabs>
        <w:jc w:val="both"/>
        <w:rPr>
          <w:rFonts w:ascii="Times New Roman" w:hAnsi="Times New Roman" w:cs="Times New Roman"/>
        </w:rPr>
      </w:pPr>
    </w:p>
    <w:p w14:paraId="1496F350" w14:textId="092C6322" w:rsidR="003F209B" w:rsidRDefault="003F209B" w:rsidP="0076601E">
      <w:pPr>
        <w:tabs>
          <w:tab w:val="left" w:pos="270"/>
        </w:tabs>
        <w:jc w:val="both"/>
        <w:rPr>
          <w:rFonts w:ascii="Times New Roman" w:hAnsi="Times New Roman" w:cs="Times New Roman"/>
        </w:rPr>
      </w:pPr>
      <w:r>
        <w:rPr>
          <w:rFonts w:ascii="Times New Roman" w:hAnsi="Times New Roman" w:cs="Times New Roman"/>
        </w:rPr>
        <w:t>To calculate the time needed to load certain frame size buffer with 12 bits per pixel we first find out its frame size to then divide by the amount of bits being transferred as shown below.</w:t>
      </w:r>
    </w:p>
    <w:p w14:paraId="686777F0" w14:textId="77777777" w:rsidR="003F209B" w:rsidRDefault="003F209B" w:rsidP="0076601E">
      <w:pPr>
        <w:tabs>
          <w:tab w:val="left" w:pos="270"/>
        </w:tabs>
        <w:jc w:val="both"/>
        <w:rPr>
          <w:rFonts w:ascii="Times New Roman" w:hAnsi="Times New Roman" w:cs="Times New Roman"/>
        </w:rPr>
      </w:pPr>
    </w:p>
    <w:p w14:paraId="61150CA2" w14:textId="120F1F0B" w:rsidR="003F209B" w:rsidRDefault="003F209B" w:rsidP="0076601E">
      <w:pPr>
        <w:tabs>
          <w:tab w:val="left" w:pos="270"/>
        </w:tabs>
        <w:jc w:val="both"/>
        <w:rPr>
          <w:rFonts w:ascii="Times New Roman" w:hAnsi="Times New Roman" w:cs="Times New Roman"/>
        </w:rPr>
      </w:pPr>
      <w:r>
        <w:rPr>
          <w:rFonts w:ascii="Times New Roman" w:hAnsi="Times New Roman" w:cs="Times New Roman"/>
        </w:rPr>
        <w:t>a) 12 bits per pixel frame buffer:</w:t>
      </w:r>
    </w:p>
    <w:p w14:paraId="08110D8F" w14:textId="1FC9F7A6" w:rsidR="0076601E" w:rsidRDefault="0076601E" w:rsidP="0076601E">
      <w:pPr>
        <w:jc w:val="both"/>
      </w:pPr>
      <w:r>
        <w:rPr>
          <w:rFonts w:hint="eastAsia"/>
        </w:rPr>
        <w:t>Total number of bits for the frame = 640 x 480 x 12 bits = 3</w:t>
      </w:r>
      <w:r w:rsidR="0091605F">
        <w:t>,</w:t>
      </w:r>
      <w:r>
        <w:rPr>
          <w:rFonts w:hint="eastAsia"/>
        </w:rPr>
        <w:t>686</w:t>
      </w:r>
      <w:r w:rsidR="0091605F">
        <w:t>,</w:t>
      </w:r>
      <w:r>
        <w:rPr>
          <w:rFonts w:hint="eastAsia"/>
        </w:rPr>
        <w:t>400 bits</w:t>
      </w:r>
    </w:p>
    <w:p w14:paraId="1141D555" w14:textId="77777777" w:rsidR="0076601E" w:rsidRDefault="0076601E" w:rsidP="0076601E">
      <w:pPr>
        <w:jc w:val="both"/>
      </w:pPr>
      <w:r>
        <w:rPr>
          <w:rFonts w:hint="eastAsia"/>
        </w:rPr>
        <w:t>The time needed to load the frame buffer = 3686400 / 10</w:t>
      </w:r>
      <w:r w:rsidRPr="00A469AF">
        <w:rPr>
          <w:rFonts w:hint="eastAsia"/>
          <w:vertAlign w:val="superscript"/>
        </w:rPr>
        <w:t>5</w:t>
      </w:r>
      <w:r>
        <w:rPr>
          <w:rFonts w:hint="eastAsia"/>
        </w:rPr>
        <w:t xml:space="preserve"> sec = 36.864 sec</w:t>
      </w:r>
    </w:p>
    <w:p w14:paraId="25A1E211" w14:textId="77777777" w:rsidR="0076601E" w:rsidRDefault="0076601E" w:rsidP="0076601E">
      <w:pPr>
        <w:jc w:val="both"/>
      </w:pPr>
    </w:p>
    <w:p w14:paraId="06E3C288" w14:textId="6AAA9134" w:rsidR="003F209B" w:rsidRDefault="003F209B" w:rsidP="0076601E">
      <w:pPr>
        <w:jc w:val="both"/>
      </w:pPr>
      <w:r>
        <w:t>b) 24 bits per pixel frame buffer.</w:t>
      </w:r>
    </w:p>
    <w:p w14:paraId="4E6A64E4" w14:textId="6585A0D8" w:rsidR="0076601E" w:rsidRDefault="0076601E" w:rsidP="0076601E">
      <w:pPr>
        <w:jc w:val="both"/>
      </w:pPr>
      <w:r>
        <w:rPr>
          <w:rFonts w:hint="eastAsia"/>
        </w:rPr>
        <w:t>Total number of bits for the frame = 1280 x 1024 x 24 bits = 31</w:t>
      </w:r>
      <w:r w:rsidR="0091605F">
        <w:t>,</w:t>
      </w:r>
      <w:r>
        <w:rPr>
          <w:rFonts w:hint="eastAsia"/>
        </w:rPr>
        <w:t>457</w:t>
      </w:r>
      <w:r w:rsidR="0091605F">
        <w:t>,</w:t>
      </w:r>
      <w:r>
        <w:rPr>
          <w:rFonts w:hint="eastAsia"/>
        </w:rPr>
        <w:t>280 bits</w:t>
      </w:r>
    </w:p>
    <w:p w14:paraId="62AD59F0" w14:textId="77777777" w:rsidR="0076601E" w:rsidRDefault="0076601E" w:rsidP="0076601E">
      <w:pPr>
        <w:jc w:val="both"/>
      </w:pPr>
      <w:r>
        <w:rPr>
          <w:rFonts w:hint="eastAsia"/>
        </w:rPr>
        <w:t>The time needed to load the frame buffer = 31457280 / 10</w:t>
      </w:r>
      <w:r w:rsidRPr="00A469AF">
        <w:rPr>
          <w:rFonts w:hint="eastAsia"/>
          <w:vertAlign w:val="superscript"/>
        </w:rPr>
        <w:t>5</w:t>
      </w:r>
      <w:r>
        <w:rPr>
          <w:rFonts w:hint="eastAsia"/>
        </w:rPr>
        <w:t xml:space="preserve"> sec = 314.5728 sec</w:t>
      </w:r>
    </w:p>
    <w:p w14:paraId="60390F69" w14:textId="77777777" w:rsidR="0076601E" w:rsidRDefault="0076601E" w:rsidP="0076601E">
      <w:pPr>
        <w:tabs>
          <w:tab w:val="left" w:pos="270"/>
        </w:tabs>
        <w:jc w:val="both"/>
        <w:rPr>
          <w:rFonts w:ascii="Times New Roman" w:hAnsi="Times New Roman" w:cs="Times New Roman"/>
        </w:rPr>
      </w:pPr>
    </w:p>
    <w:p w14:paraId="707DFE34" w14:textId="77777777" w:rsidR="0076601E" w:rsidRDefault="0076601E" w:rsidP="0076601E">
      <w:pPr>
        <w:tabs>
          <w:tab w:val="left" w:pos="270"/>
        </w:tabs>
        <w:jc w:val="both"/>
        <w:rPr>
          <w:rFonts w:ascii="Times New Roman" w:hAnsi="Times New Roman" w:cs="Times New Roman"/>
        </w:rPr>
      </w:pPr>
    </w:p>
    <w:p w14:paraId="34A6F110" w14:textId="77777777" w:rsidR="00CC7F8C" w:rsidRDefault="00CC7F8C" w:rsidP="0076601E">
      <w:pPr>
        <w:tabs>
          <w:tab w:val="left" w:pos="270"/>
        </w:tabs>
        <w:jc w:val="both"/>
        <w:rPr>
          <w:rFonts w:ascii="Times New Roman" w:hAnsi="Times New Roman" w:cs="Times New Roman"/>
        </w:rPr>
      </w:pPr>
    </w:p>
    <w:p w14:paraId="589C192A" w14:textId="77777777" w:rsidR="006406F8" w:rsidRDefault="006406F8" w:rsidP="0076601E">
      <w:pPr>
        <w:tabs>
          <w:tab w:val="left" w:pos="270"/>
        </w:tabs>
        <w:jc w:val="both"/>
        <w:rPr>
          <w:rFonts w:ascii="Times New Roman" w:hAnsi="Times New Roman" w:cs="Times New Roman"/>
        </w:rPr>
      </w:pPr>
    </w:p>
    <w:p w14:paraId="777E47E1" w14:textId="77777777" w:rsidR="006406F8" w:rsidRDefault="006406F8" w:rsidP="0076601E">
      <w:pPr>
        <w:tabs>
          <w:tab w:val="left" w:pos="270"/>
        </w:tabs>
        <w:jc w:val="both"/>
        <w:rPr>
          <w:rFonts w:ascii="Times New Roman" w:hAnsi="Times New Roman" w:cs="Times New Roman"/>
        </w:rPr>
      </w:pPr>
    </w:p>
    <w:p w14:paraId="42988AF5" w14:textId="77777777" w:rsidR="006406F8" w:rsidRDefault="006406F8" w:rsidP="0076601E">
      <w:pPr>
        <w:tabs>
          <w:tab w:val="left" w:pos="270"/>
        </w:tabs>
        <w:jc w:val="both"/>
        <w:rPr>
          <w:rFonts w:ascii="Times New Roman" w:hAnsi="Times New Roman" w:cs="Times New Roman"/>
        </w:rPr>
      </w:pPr>
    </w:p>
    <w:p w14:paraId="7117BB88" w14:textId="77777777" w:rsidR="006406F8" w:rsidRDefault="006406F8" w:rsidP="0076601E">
      <w:pPr>
        <w:tabs>
          <w:tab w:val="left" w:pos="270"/>
        </w:tabs>
        <w:jc w:val="both"/>
        <w:rPr>
          <w:rFonts w:ascii="Times New Roman" w:hAnsi="Times New Roman" w:cs="Times New Roman"/>
        </w:rPr>
      </w:pPr>
    </w:p>
    <w:p w14:paraId="3F896BEF" w14:textId="77777777" w:rsidR="006406F8" w:rsidRPr="00CC7F8C" w:rsidRDefault="006406F8" w:rsidP="0076601E">
      <w:pPr>
        <w:tabs>
          <w:tab w:val="left" w:pos="270"/>
        </w:tabs>
        <w:jc w:val="both"/>
        <w:rPr>
          <w:rFonts w:ascii="Times New Roman" w:hAnsi="Times New Roman" w:cs="Times New Roman"/>
        </w:rPr>
      </w:pPr>
    </w:p>
    <w:p w14:paraId="037AC038" w14:textId="15FE9116" w:rsidR="00CC7F8C" w:rsidRPr="00B4582C" w:rsidRDefault="006406F8" w:rsidP="006406F8">
      <w:pPr>
        <w:pStyle w:val="ListParagraph"/>
        <w:tabs>
          <w:tab w:val="left" w:pos="270"/>
        </w:tabs>
        <w:ind w:left="0"/>
        <w:jc w:val="both"/>
        <w:rPr>
          <w:rFonts w:ascii="Times New Roman" w:hAnsi="Times New Roman" w:cs="Times New Roman"/>
          <w:b/>
        </w:rPr>
      </w:pPr>
      <w:r>
        <w:rPr>
          <w:rFonts w:ascii="Times New Roman" w:hAnsi="Times New Roman" w:cs="Times New Roman"/>
          <w:b/>
        </w:rPr>
        <w:lastRenderedPageBreak/>
        <w:t xml:space="preserve">5) </w:t>
      </w:r>
      <w:r w:rsidR="00CC7F8C" w:rsidRPr="00B4582C">
        <w:rPr>
          <w:rFonts w:ascii="Times New Roman" w:hAnsi="Times New Roman" w:cs="Times New Roman"/>
          <w:b/>
        </w:rPr>
        <w:t xml:space="preserve">How much time is spent scanning across each row of pixels during screen refresh on a raster system with a resolution of 1280 by 1024 and a refresh rate of 60 frames per second. </w:t>
      </w:r>
    </w:p>
    <w:p w14:paraId="172CC9D0" w14:textId="77777777" w:rsidR="00B4582C" w:rsidRDefault="00B4582C" w:rsidP="0076601E">
      <w:pPr>
        <w:tabs>
          <w:tab w:val="left" w:pos="270"/>
        </w:tabs>
        <w:jc w:val="both"/>
        <w:rPr>
          <w:rFonts w:ascii="Times New Roman" w:hAnsi="Times New Roman" w:cs="Times New Roman"/>
        </w:rPr>
      </w:pPr>
    </w:p>
    <w:p w14:paraId="52786857" w14:textId="1A5DBECF" w:rsidR="0091605F" w:rsidRDefault="0091605F" w:rsidP="0076601E">
      <w:pPr>
        <w:tabs>
          <w:tab w:val="left" w:pos="270"/>
        </w:tabs>
        <w:jc w:val="both"/>
        <w:rPr>
          <w:rFonts w:ascii="Times New Roman" w:hAnsi="Times New Roman" w:cs="Times New Roman"/>
        </w:rPr>
      </w:pPr>
      <w:r>
        <w:rPr>
          <w:rFonts w:ascii="Times New Roman" w:hAnsi="Times New Roman" w:cs="Times New Roman"/>
        </w:rPr>
        <w:t xml:space="preserve">To obtain the time spent in scanning </w:t>
      </w:r>
      <w:r w:rsidR="00C30CB9">
        <w:rPr>
          <w:rFonts w:ascii="Times New Roman" w:hAnsi="Times New Roman" w:cs="Times New Roman"/>
        </w:rPr>
        <w:t>each row of pixel we</w:t>
      </w:r>
      <w:r>
        <w:rPr>
          <w:rFonts w:ascii="Times New Roman" w:hAnsi="Times New Roman" w:cs="Times New Roman"/>
        </w:rPr>
        <w:t xml:space="preserve"> simply divide one by the rate of each pixel, now to figure out this rate we multiply the frame time by its minimum resol</w:t>
      </w:r>
      <w:r w:rsidR="006406F8">
        <w:rPr>
          <w:rFonts w:ascii="Times New Roman" w:hAnsi="Times New Roman" w:cs="Times New Roman"/>
        </w:rPr>
        <w:t xml:space="preserve">ution value. This is </w:t>
      </w:r>
      <w:r w:rsidR="00C30CB9">
        <w:rPr>
          <w:rFonts w:ascii="Times New Roman" w:hAnsi="Times New Roman" w:cs="Times New Roman"/>
        </w:rPr>
        <w:t xml:space="preserve">done </w:t>
      </w:r>
      <w:r w:rsidR="006406F8">
        <w:rPr>
          <w:rFonts w:ascii="Times New Roman" w:hAnsi="Times New Roman" w:cs="Times New Roman"/>
        </w:rPr>
        <w:t>as follows:</w:t>
      </w:r>
    </w:p>
    <w:p w14:paraId="7047C4B1" w14:textId="77777777" w:rsidR="0091605F" w:rsidRPr="00B4582C" w:rsidRDefault="0091605F" w:rsidP="0076601E">
      <w:pPr>
        <w:tabs>
          <w:tab w:val="left" w:pos="270"/>
        </w:tabs>
        <w:jc w:val="both"/>
        <w:rPr>
          <w:rFonts w:ascii="Times New Roman" w:hAnsi="Times New Roman" w:cs="Times New Roman"/>
        </w:rPr>
      </w:pPr>
    </w:p>
    <w:p w14:paraId="2C46DD25" w14:textId="02021747" w:rsidR="00B4582C" w:rsidRPr="00B4582C" w:rsidRDefault="0091605F" w:rsidP="0076601E">
      <w:pPr>
        <w:jc w:val="both"/>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-1)</w:t>
      </w:r>
      <w:r w:rsidR="00B4582C" w:rsidRPr="00B4582C">
        <w:rPr>
          <w:rFonts w:ascii="Times New Roman" w:hAnsi="Times New Roman" w:cs="Times New Roman"/>
        </w:rPr>
        <w:t>The scan rate for each p</w:t>
      </w:r>
      <w:r w:rsidR="006406F8">
        <w:rPr>
          <w:rFonts w:ascii="Times New Roman" w:hAnsi="Times New Roman" w:cs="Times New Roman"/>
        </w:rPr>
        <w:t>ixel row is;</w:t>
      </w:r>
    </w:p>
    <w:p w14:paraId="359EB134" w14:textId="77777777" w:rsidR="00B4582C" w:rsidRPr="00B4582C" w:rsidRDefault="00B4582C" w:rsidP="0076601E">
      <w:pPr>
        <w:jc w:val="both"/>
        <w:rPr>
          <w:rFonts w:ascii="Times New Roman" w:hAnsi="Times New Roman" w:cs="Times New Roman"/>
        </w:rPr>
      </w:pPr>
      <w:r w:rsidRPr="00B4582C">
        <w:rPr>
          <w:rFonts w:ascii="Times New Roman" w:hAnsi="Times New Roman" w:cs="Times New Roman"/>
        </w:rPr>
        <w:t xml:space="preserve">60 frames/sec × 1024 lines/frame = 61, 440 lines/sec </w:t>
      </w:r>
    </w:p>
    <w:p w14:paraId="1D729F84" w14:textId="77777777" w:rsidR="00C3770C" w:rsidRDefault="00C3770C" w:rsidP="0076601E">
      <w:pPr>
        <w:jc w:val="both"/>
        <w:rPr>
          <w:rFonts w:ascii="Times New Roman" w:hAnsi="Times New Roman" w:cs="Times New Roman"/>
        </w:rPr>
      </w:pPr>
    </w:p>
    <w:p w14:paraId="5288AD24" w14:textId="32822293" w:rsidR="00B4582C" w:rsidRPr="00B4582C" w:rsidRDefault="0091605F" w:rsidP="0076601E">
      <w:pPr>
        <w:jc w:val="both"/>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 xml:space="preserve"> -2) </w:t>
      </w:r>
      <w:r w:rsidR="006406F8">
        <w:rPr>
          <w:rFonts w:ascii="Times New Roman" w:hAnsi="Times New Roman" w:cs="Times New Roman"/>
        </w:rPr>
        <w:t>Scan time per frame is;</w:t>
      </w:r>
    </w:p>
    <w:p w14:paraId="60671AEA" w14:textId="5D465B71" w:rsidR="00B4582C" w:rsidRPr="00B4582C" w:rsidRDefault="00B4582C" w:rsidP="0076601E">
      <w:pPr>
        <w:jc w:val="both"/>
        <w:rPr>
          <w:rFonts w:ascii="Times New Roman" w:hAnsi="Times New Roman" w:cs="Times New Roman"/>
        </w:rPr>
      </w:pPr>
      <w:r w:rsidRPr="00B4582C">
        <w:rPr>
          <w:rFonts w:ascii="Times New Roman" w:hAnsi="Times New Roman" w:cs="Times New Roman"/>
        </w:rPr>
        <w:t>1/60 sec, or approximately 16.7 milliseconds</w:t>
      </w:r>
      <w:r w:rsidR="0076405E">
        <w:rPr>
          <w:rFonts w:ascii="Times New Roman" w:hAnsi="Times New Roman" w:cs="Times New Roman"/>
        </w:rPr>
        <w:t xml:space="preserve">/ scan </w:t>
      </w:r>
      <w:bookmarkStart w:id="0" w:name="_GoBack"/>
      <w:bookmarkEnd w:id="0"/>
      <w:r w:rsidR="0076405E">
        <w:rPr>
          <w:rFonts w:ascii="Times New Roman" w:hAnsi="Times New Roman" w:cs="Times New Roman"/>
        </w:rPr>
        <w:t>line</w:t>
      </w:r>
    </w:p>
    <w:p w14:paraId="196DD109" w14:textId="77777777" w:rsidR="00C30CB9" w:rsidRDefault="00C30CB9" w:rsidP="0076601E">
      <w:pPr>
        <w:jc w:val="both"/>
        <w:rPr>
          <w:rFonts w:ascii="Times New Roman" w:hAnsi="Times New Roman" w:cs="Times New Roman"/>
        </w:rPr>
      </w:pPr>
    </w:p>
    <w:p w14:paraId="6E805EDE" w14:textId="003B52EC" w:rsidR="00B4582C" w:rsidRPr="00B4582C" w:rsidRDefault="00C30CB9" w:rsidP="0076601E">
      <w:pPr>
        <w:jc w:val="both"/>
        <w:rPr>
          <w:rFonts w:ascii="Times New Roman" w:hAnsi="Times New Roman" w:cs="Times New Roman"/>
        </w:rPr>
      </w:pPr>
      <w:r>
        <w:rPr>
          <w:rFonts w:ascii="Times New Roman" w:hAnsi="Times New Roman" w:cs="Times New Roman"/>
        </w:rPr>
        <w:t xml:space="preserve">The </w:t>
      </w:r>
      <w:r w:rsidR="00B4582C" w:rsidRPr="00B4582C">
        <w:rPr>
          <w:rFonts w:ascii="Times New Roman" w:hAnsi="Times New Roman" w:cs="Times New Roman"/>
        </w:rPr>
        <w:t>scan time is approximately:</w:t>
      </w:r>
    </w:p>
    <w:p w14:paraId="4DC45F03" w14:textId="77777777" w:rsidR="00B4582C" w:rsidRPr="00B4582C" w:rsidRDefault="00B4582C" w:rsidP="0076601E">
      <w:pPr>
        <w:jc w:val="both"/>
        <w:rPr>
          <w:rFonts w:ascii="Times New Roman" w:hAnsi="Times New Roman" w:cs="Times New Roman"/>
        </w:rPr>
      </w:pPr>
      <w:r w:rsidRPr="00B4582C">
        <w:rPr>
          <w:rFonts w:ascii="Times New Roman" w:hAnsi="Times New Roman" w:cs="Times New Roman"/>
        </w:rPr>
        <w:t xml:space="preserve">16.3 microseconds per scan line. </w:t>
      </w:r>
    </w:p>
    <w:p w14:paraId="5322E92F" w14:textId="77777777" w:rsidR="00CC7F8C" w:rsidRPr="00CC7F8C" w:rsidRDefault="00CC7F8C" w:rsidP="0076601E">
      <w:pPr>
        <w:tabs>
          <w:tab w:val="left" w:pos="270"/>
        </w:tabs>
        <w:jc w:val="both"/>
        <w:rPr>
          <w:rFonts w:ascii="Times New Roman" w:hAnsi="Times New Roman" w:cs="Times New Roman"/>
        </w:rPr>
      </w:pPr>
    </w:p>
    <w:p w14:paraId="5931A0FB" w14:textId="77777777" w:rsidR="00C3770C" w:rsidRPr="007F42C8" w:rsidRDefault="00C3770C" w:rsidP="0076601E">
      <w:pPr>
        <w:jc w:val="both"/>
        <w:rPr>
          <w:color w:val="000000"/>
          <w:sz w:val="27"/>
          <w:szCs w:val="27"/>
        </w:rPr>
      </w:pPr>
    </w:p>
    <w:p w14:paraId="050E6E1E" w14:textId="77777777" w:rsidR="00204548" w:rsidRDefault="00204548" w:rsidP="007F42C8">
      <w:pPr>
        <w:jc w:val="both"/>
        <w:rPr>
          <w:color w:val="000000"/>
          <w:sz w:val="27"/>
          <w:szCs w:val="27"/>
        </w:rPr>
      </w:pPr>
    </w:p>
    <w:p w14:paraId="15A31EB6" w14:textId="77777777" w:rsidR="00204548" w:rsidRDefault="00204548" w:rsidP="007F42C8">
      <w:pPr>
        <w:jc w:val="both"/>
        <w:rPr>
          <w:color w:val="000000"/>
          <w:sz w:val="27"/>
          <w:szCs w:val="27"/>
        </w:rPr>
      </w:pPr>
    </w:p>
    <w:p w14:paraId="2DDDED3B" w14:textId="77777777" w:rsidR="00204548" w:rsidRDefault="00204548" w:rsidP="007F42C8">
      <w:pPr>
        <w:jc w:val="both"/>
        <w:rPr>
          <w:color w:val="000000"/>
          <w:sz w:val="27"/>
          <w:szCs w:val="27"/>
        </w:rPr>
      </w:pPr>
    </w:p>
    <w:p w14:paraId="35E2C45B" w14:textId="77777777" w:rsidR="00204548" w:rsidRDefault="00204548" w:rsidP="007F42C8">
      <w:pPr>
        <w:jc w:val="both"/>
        <w:rPr>
          <w:color w:val="000000"/>
          <w:sz w:val="27"/>
          <w:szCs w:val="27"/>
        </w:rPr>
      </w:pPr>
    </w:p>
    <w:p w14:paraId="57939B51" w14:textId="77777777" w:rsidR="00204548" w:rsidRDefault="00204548" w:rsidP="007F42C8">
      <w:pPr>
        <w:jc w:val="both"/>
        <w:rPr>
          <w:color w:val="000000"/>
          <w:sz w:val="27"/>
          <w:szCs w:val="27"/>
        </w:rPr>
      </w:pPr>
    </w:p>
    <w:p w14:paraId="46E7B708" w14:textId="77777777" w:rsidR="00204548" w:rsidRPr="00CC7F8C" w:rsidRDefault="00204548" w:rsidP="00CC7F8C">
      <w:pPr>
        <w:jc w:val="both"/>
        <w:rPr>
          <w:rFonts w:ascii="Times New Roman" w:hAnsi="Times New Roman" w:cs="Times New Roman"/>
        </w:rPr>
      </w:pPr>
    </w:p>
    <w:sectPr w:rsidR="00204548" w:rsidRPr="00CC7F8C" w:rsidSect="00CC7F8C">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F77464" w14:textId="77777777" w:rsidR="006406F8" w:rsidRDefault="006406F8" w:rsidP="00CC7F8C">
      <w:r>
        <w:separator/>
      </w:r>
    </w:p>
  </w:endnote>
  <w:endnote w:type="continuationSeparator" w:id="0">
    <w:p w14:paraId="5291EFEF" w14:textId="77777777" w:rsidR="006406F8" w:rsidRDefault="006406F8" w:rsidP="00CC7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AF950D" w14:textId="77777777" w:rsidR="006406F8" w:rsidRDefault="006406F8" w:rsidP="00CC7F8C">
      <w:r>
        <w:separator/>
      </w:r>
    </w:p>
  </w:footnote>
  <w:footnote w:type="continuationSeparator" w:id="0">
    <w:p w14:paraId="147FEED7" w14:textId="77777777" w:rsidR="006406F8" w:rsidRDefault="006406F8" w:rsidP="00CC7F8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C42CAC" w14:textId="77777777" w:rsidR="006406F8" w:rsidRDefault="006406F8" w:rsidP="00CC7F8C">
    <w:pPr>
      <w:jc w:val="both"/>
      <w:rPr>
        <w:rFonts w:ascii="Times New Roman" w:hAnsi="Times New Roman" w:cs="Times New Roman"/>
      </w:rPr>
    </w:pPr>
    <w:r w:rsidRPr="00CC7F8C">
      <w:rPr>
        <w:rFonts w:ascii="Times New Roman" w:hAnsi="Times New Roman" w:cs="Times New Roman"/>
        <w:b/>
      </w:rPr>
      <w:t>Computer Graphics I</w:t>
    </w:r>
    <w:r w:rsidRPr="00CC7F8C">
      <w:rPr>
        <w:rFonts w:ascii="Times New Roman" w:hAnsi="Times New Roman" w:cs="Times New Roman"/>
        <w:b/>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CC7F8C">
      <w:rPr>
        <w:rFonts w:ascii="Times New Roman" w:hAnsi="Times New Roman" w:cs="Times New Roman"/>
        <w:b/>
      </w:rPr>
      <w:t>Date due:</w:t>
    </w:r>
    <w:r w:rsidRPr="00CC7F8C">
      <w:rPr>
        <w:rFonts w:ascii="Times New Roman" w:hAnsi="Times New Roman" w:cs="Times New Roman"/>
      </w:rPr>
      <w:t xml:space="preserve"> March 21st 2013 </w:t>
    </w:r>
  </w:p>
  <w:p w14:paraId="38F28ACA" w14:textId="77777777" w:rsidR="006406F8" w:rsidRPr="00CC7F8C" w:rsidRDefault="006406F8" w:rsidP="00CC7F8C">
    <w:pPr>
      <w:jc w:val="both"/>
      <w:rPr>
        <w:rFonts w:ascii="Times New Roman" w:hAnsi="Times New Roman" w:cs="Times New Roman"/>
      </w:rPr>
    </w:pPr>
    <w:r w:rsidRPr="00CC7F8C">
      <w:rPr>
        <w:rFonts w:ascii="Times New Roman" w:hAnsi="Times New Roman" w:cs="Times New Roman"/>
        <w:b/>
      </w:rPr>
      <w:t>Homework #2:</w:t>
    </w:r>
    <w:r w:rsidRPr="00CC7F8C">
      <w:rPr>
        <w:rFonts w:ascii="Times New Roman" w:hAnsi="Times New Roman" w:cs="Times New Roman"/>
      </w:rPr>
      <w:t xml:space="preserve"> Frame Buffers and Display Systems</w:t>
    </w:r>
    <w:r>
      <w:rPr>
        <w:rFonts w:ascii="Times New Roman" w:hAnsi="Times New Roman" w:cs="Times New Roman"/>
      </w:rPr>
      <w:t xml:space="preserve">                         </w:t>
    </w:r>
    <w:r w:rsidRPr="00CC7F8C">
      <w:rPr>
        <w:rFonts w:ascii="Times New Roman" w:hAnsi="Times New Roman" w:cs="Times New Roman"/>
        <w:b/>
      </w:rPr>
      <w:t>Author:</w:t>
    </w:r>
    <w:r>
      <w:rPr>
        <w:rFonts w:ascii="Times New Roman" w:hAnsi="Times New Roman" w:cs="Times New Roman"/>
      </w:rPr>
      <w:t xml:space="preserve"> </w:t>
    </w:r>
    <w:proofErr w:type="spellStart"/>
    <w:r>
      <w:rPr>
        <w:rFonts w:ascii="Times New Roman" w:hAnsi="Times New Roman" w:cs="Times New Roman"/>
      </w:rPr>
      <w:t>Piter</w:t>
    </w:r>
    <w:proofErr w:type="spellEnd"/>
    <w:r>
      <w:rPr>
        <w:rFonts w:ascii="Times New Roman" w:hAnsi="Times New Roman" w:cs="Times New Roman"/>
      </w:rPr>
      <w:t xml:space="preserve"> Garcia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1375B3A"/>
    <w:multiLevelType w:val="hybridMultilevel"/>
    <w:tmpl w:val="E0D2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AE6341"/>
    <w:multiLevelType w:val="hybridMultilevel"/>
    <w:tmpl w:val="E39C9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3F681D"/>
    <w:multiLevelType w:val="hybridMultilevel"/>
    <w:tmpl w:val="CD0A8D5E"/>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C60C429E">
      <w:start w:val="3"/>
      <w:numFmt w:val="bullet"/>
      <w:lvlText w:val="-"/>
      <w:lvlJc w:val="left"/>
      <w:pPr>
        <w:ind w:left="720" w:hanging="360"/>
      </w:pPr>
      <w:rPr>
        <w:rFonts w:ascii="Times New Roman" w:eastAsiaTheme="minorEastAsia"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343B98"/>
    <w:multiLevelType w:val="hybridMultilevel"/>
    <w:tmpl w:val="E8EC2318"/>
    <w:lvl w:ilvl="0" w:tplc="D5C2F5E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F407FB"/>
    <w:multiLevelType w:val="hybridMultilevel"/>
    <w:tmpl w:val="97A04F90"/>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766286"/>
    <w:multiLevelType w:val="hybridMultilevel"/>
    <w:tmpl w:val="3A4267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FD7B37"/>
    <w:multiLevelType w:val="hybridMultilevel"/>
    <w:tmpl w:val="8BAA961A"/>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CB0006"/>
    <w:multiLevelType w:val="hybridMultilevel"/>
    <w:tmpl w:val="2E86460C"/>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366F19"/>
    <w:multiLevelType w:val="hybridMultilevel"/>
    <w:tmpl w:val="D3E0D744"/>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8B04CF8"/>
    <w:multiLevelType w:val="hybridMultilevel"/>
    <w:tmpl w:val="09FC6358"/>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EF1FDA"/>
    <w:multiLevelType w:val="hybridMultilevel"/>
    <w:tmpl w:val="6220CC88"/>
    <w:lvl w:ilvl="0" w:tplc="52B68AE0">
      <w:start w:val="1"/>
      <w:numFmt w:val="decimal"/>
      <w:lvlText w:val="%1."/>
      <w:lvlJc w:val="left"/>
      <w:pPr>
        <w:ind w:left="720" w:hanging="360"/>
      </w:pPr>
      <w:rPr>
        <w:b/>
      </w:rPr>
    </w:lvl>
    <w:lvl w:ilvl="1" w:tplc="C60C429E">
      <w:start w:val="3"/>
      <w:numFmt w:val="bullet"/>
      <w:lvlText w:val="-"/>
      <w:lvlJc w:val="left"/>
      <w:pPr>
        <w:ind w:left="1440" w:hanging="360"/>
      </w:pPr>
      <w:rPr>
        <w:rFonts w:ascii="Times New Roman" w:eastAsiaTheme="minorEastAsia" w:hAnsi="Times New Roman" w:cs="Times New Roman" w:hint="default"/>
      </w:rPr>
    </w:lvl>
    <w:lvl w:ilvl="2" w:tplc="0BB8081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5D29A7"/>
    <w:multiLevelType w:val="hybridMultilevel"/>
    <w:tmpl w:val="1DF80EBE"/>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B95381"/>
    <w:multiLevelType w:val="hybridMultilevel"/>
    <w:tmpl w:val="9A6C9338"/>
    <w:lvl w:ilvl="0" w:tplc="C60C429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C7075F"/>
    <w:multiLevelType w:val="hybridMultilevel"/>
    <w:tmpl w:val="D908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4"/>
  </w:num>
  <w:num w:numId="4">
    <w:abstractNumId w:val="6"/>
  </w:num>
  <w:num w:numId="5">
    <w:abstractNumId w:val="3"/>
  </w:num>
  <w:num w:numId="6">
    <w:abstractNumId w:val="10"/>
  </w:num>
  <w:num w:numId="7">
    <w:abstractNumId w:val="8"/>
  </w:num>
  <w:num w:numId="8">
    <w:abstractNumId w:val="15"/>
  </w:num>
  <w:num w:numId="9">
    <w:abstractNumId w:val="11"/>
  </w:num>
  <w:num w:numId="10">
    <w:abstractNumId w:val="5"/>
  </w:num>
  <w:num w:numId="11">
    <w:abstractNumId w:val="12"/>
  </w:num>
  <w:num w:numId="12">
    <w:abstractNumId w:val="16"/>
  </w:num>
  <w:num w:numId="13">
    <w:abstractNumId w:val="7"/>
  </w:num>
  <w:num w:numId="14">
    <w:abstractNumId w:val="14"/>
  </w:num>
  <w:num w:numId="15">
    <w:abstractNumId w:val="9"/>
  </w:num>
  <w:num w:numId="16">
    <w:abstractNumId w:val="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BEC"/>
    <w:rsid w:val="000D6BEC"/>
    <w:rsid w:val="00204548"/>
    <w:rsid w:val="00217AF7"/>
    <w:rsid w:val="002D5F42"/>
    <w:rsid w:val="003F209B"/>
    <w:rsid w:val="00523F5A"/>
    <w:rsid w:val="005D2975"/>
    <w:rsid w:val="006406F8"/>
    <w:rsid w:val="0076405E"/>
    <w:rsid w:val="0076601E"/>
    <w:rsid w:val="007F42C8"/>
    <w:rsid w:val="008F156E"/>
    <w:rsid w:val="0091605F"/>
    <w:rsid w:val="00946E4E"/>
    <w:rsid w:val="009C1BA5"/>
    <w:rsid w:val="009F355D"/>
    <w:rsid w:val="009F3902"/>
    <w:rsid w:val="00B4582C"/>
    <w:rsid w:val="00BB6F3A"/>
    <w:rsid w:val="00C30CB9"/>
    <w:rsid w:val="00C3770C"/>
    <w:rsid w:val="00CC7F8C"/>
    <w:rsid w:val="00D44AA8"/>
    <w:rsid w:val="00D66834"/>
    <w:rsid w:val="00D83960"/>
    <w:rsid w:val="00DA762C"/>
    <w:rsid w:val="00FE3C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2677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454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5">
    <w:name w:val="heading 5"/>
    <w:basedOn w:val="Normal"/>
    <w:link w:val="Heading5Char"/>
    <w:uiPriority w:val="9"/>
    <w:qFormat/>
    <w:rsid w:val="007F42C8"/>
    <w:pPr>
      <w:spacing w:before="100" w:beforeAutospacing="1" w:after="100" w:afterAutospacing="1"/>
      <w:outlineLvl w:val="4"/>
    </w:pPr>
    <w:rPr>
      <w:rFonts w:ascii="Times" w:hAnsi="Time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7F8C"/>
    <w:pPr>
      <w:tabs>
        <w:tab w:val="center" w:pos="4320"/>
        <w:tab w:val="right" w:pos="8640"/>
      </w:tabs>
    </w:pPr>
  </w:style>
  <w:style w:type="character" w:customStyle="1" w:styleId="HeaderChar">
    <w:name w:val="Header Char"/>
    <w:basedOn w:val="DefaultParagraphFont"/>
    <w:link w:val="Header"/>
    <w:uiPriority w:val="99"/>
    <w:rsid w:val="00CC7F8C"/>
  </w:style>
  <w:style w:type="paragraph" w:styleId="Footer">
    <w:name w:val="footer"/>
    <w:basedOn w:val="Normal"/>
    <w:link w:val="FooterChar"/>
    <w:uiPriority w:val="99"/>
    <w:unhideWhenUsed/>
    <w:rsid w:val="00CC7F8C"/>
    <w:pPr>
      <w:tabs>
        <w:tab w:val="center" w:pos="4320"/>
        <w:tab w:val="right" w:pos="8640"/>
      </w:tabs>
    </w:pPr>
  </w:style>
  <w:style w:type="character" w:customStyle="1" w:styleId="FooterChar">
    <w:name w:val="Footer Char"/>
    <w:basedOn w:val="DefaultParagraphFont"/>
    <w:link w:val="Footer"/>
    <w:uiPriority w:val="99"/>
    <w:rsid w:val="00CC7F8C"/>
  </w:style>
  <w:style w:type="paragraph" w:styleId="ListParagraph">
    <w:name w:val="List Paragraph"/>
    <w:basedOn w:val="Normal"/>
    <w:uiPriority w:val="34"/>
    <w:qFormat/>
    <w:rsid w:val="00CC7F8C"/>
    <w:pPr>
      <w:ind w:left="720"/>
      <w:contextualSpacing/>
    </w:pPr>
  </w:style>
  <w:style w:type="character" w:customStyle="1" w:styleId="Heading5Char">
    <w:name w:val="Heading 5 Char"/>
    <w:basedOn w:val="DefaultParagraphFont"/>
    <w:link w:val="Heading5"/>
    <w:uiPriority w:val="9"/>
    <w:rsid w:val="007F42C8"/>
    <w:rPr>
      <w:rFonts w:ascii="Times" w:hAnsi="Times"/>
      <w:b/>
      <w:bCs/>
      <w:sz w:val="20"/>
      <w:szCs w:val="20"/>
    </w:rPr>
  </w:style>
  <w:style w:type="paragraph" w:styleId="NormalWeb">
    <w:name w:val="Normal (Web)"/>
    <w:basedOn w:val="Normal"/>
    <w:uiPriority w:val="99"/>
    <w:semiHidden/>
    <w:unhideWhenUsed/>
    <w:rsid w:val="007F42C8"/>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204548"/>
    <w:rPr>
      <w:rFonts w:asciiTheme="majorHAnsi" w:eastAsiaTheme="majorEastAsia" w:hAnsiTheme="majorHAnsi" w:cstheme="majorBidi"/>
      <w:b/>
      <w:bCs/>
      <w:color w:val="345A8A" w:themeColor="accent1" w:themeShade="B5"/>
      <w:sz w:val="32"/>
      <w:szCs w:val="32"/>
    </w:rPr>
  </w:style>
  <w:style w:type="character" w:customStyle="1" w:styleId="apple-converted-space">
    <w:name w:val="apple-converted-space"/>
    <w:basedOn w:val="DefaultParagraphFont"/>
    <w:rsid w:val="00204548"/>
  </w:style>
  <w:style w:type="character" w:styleId="Hyperlink">
    <w:name w:val="Hyperlink"/>
    <w:basedOn w:val="DefaultParagraphFont"/>
    <w:uiPriority w:val="99"/>
    <w:semiHidden/>
    <w:unhideWhenUsed/>
    <w:rsid w:val="00204548"/>
    <w:rPr>
      <w:color w:val="0000FF"/>
      <w:u w:val="single"/>
    </w:rPr>
  </w:style>
  <w:style w:type="paragraph" w:styleId="BalloonText">
    <w:name w:val="Balloon Text"/>
    <w:basedOn w:val="Normal"/>
    <w:link w:val="BalloonTextChar"/>
    <w:uiPriority w:val="99"/>
    <w:semiHidden/>
    <w:unhideWhenUsed/>
    <w:rsid w:val="0020454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04548"/>
    <w:rPr>
      <w:rFonts w:ascii="Lucida Grande" w:hAnsi="Lucida Grande" w:cs="Lucida Grande"/>
      <w:sz w:val="18"/>
      <w:szCs w:val="18"/>
    </w:rPr>
  </w:style>
  <w:style w:type="paragraph" w:styleId="NoSpacing">
    <w:name w:val="No Spacing"/>
    <w:uiPriority w:val="1"/>
    <w:qFormat/>
    <w:rsid w:val="00DA762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454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5">
    <w:name w:val="heading 5"/>
    <w:basedOn w:val="Normal"/>
    <w:link w:val="Heading5Char"/>
    <w:uiPriority w:val="9"/>
    <w:qFormat/>
    <w:rsid w:val="007F42C8"/>
    <w:pPr>
      <w:spacing w:before="100" w:beforeAutospacing="1" w:after="100" w:afterAutospacing="1"/>
      <w:outlineLvl w:val="4"/>
    </w:pPr>
    <w:rPr>
      <w:rFonts w:ascii="Times" w:hAnsi="Time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7F8C"/>
    <w:pPr>
      <w:tabs>
        <w:tab w:val="center" w:pos="4320"/>
        <w:tab w:val="right" w:pos="8640"/>
      </w:tabs>
    </w:pPr>
  </w:style>
  <w:style w:type="character" w:customStyle="1" w:styleId="HeaderChar">
    <w:name w:val="Header Char"/>
    <w:basedOn w:val="DefaultParagraphFont"/>
    <w:link w:val="Header"/>
    <w:uiPriority w:val="99"/>
    <w:rsid w:val="00CC7F8C"/>
  </w:style>
  <w:style w:type="paragraph" w:styleId="Footer">
    <w:name w:val="footer"/>
    <w:basedOn w:val="Normal"/>
    <w:link w:val="FooterChar"/>
    <w:uiPriority w:val="99"/>
    <w:unhideWhenUsed/>
    <w:rsid w:val="00CC7F8C"/>
    <w:pPr>
      <w:tabs>
        <w:tab w:val="center" w:pos="4320"/>
        <w:tab w:val="right" w:pos="8640"/>
      </w:tabs>
    </w:pPr>
  </w:style>
  <w:style w:type="character" w:customStyle="1" w:styleId="FooterChar">
    <w:name w:val="Footer Char"/>
    <w:basedOn w:val="DefaultParagraphFont"/>
    <w:link w:val="Footer"/>
    <w:uiPriority w:val="99"/>
    <w:rsid w:val="00CC7F8C"/>
  </w:style>
  <w:style w:type="paragraph" w:styleId="ListParagraph">
    <w:name w:val="List Paragraph"/>
    <w:basedOn w:val="Normal"/>
    <w:uiPriority w:val="34"/>
    <w:qFormat/>
    <w:rsid w:val="00CC7F8C"/>
    <w:pPr>
      <w:ind w:left="720"/>
      <w:contextualSpacing/>
    </w:pPr>
  </w:style>
  <w:style w:type="character" w:customStyle="1" w:styleId="Heading5Char">
    <w:name w:val="Heading 5 Char"/>
    <w:basedOn w:val="DefaultParagraphFont"/>
    <w:link w:val="Heading5"/>
    <w:uiPriority w:val="9"/>
    <w:rsid w:val="007F42C8"/>
    <w:rPr>
      <w:rFonts w:ascii="Times" w:hAnsi="Times"/>
      <w:b/>
      <w:bCs/>
      <w:sz w:val="20"/>
      <w:szCs w:val="20"/>
    </w:rPr>
  </w:style>
  <w:style w:type="paragraph" w:styleId="NormalWeb">
    <w:name w:val="Normal (Web)"/>
    <w:basedOn w:val="Normal"/>
    <w:uiPriority w:val="99"/>
    <w:semiHidden/>
    <w:unhideWhenUsed/>
    <w:rsid w:val="007F42C8"/>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204548"/>
    <w:rPr>
      <w:rFonts w:asciiTheme="majorHAnsi" w:eastAsiaTheme="majorEastAsia" w:hAnsiTheme="majorHAnsi" w:cstheme="majorBidi"/>
      <w:b/>
      <w:bCs/>
      <w:color w:val="345A8A" w:themeColor="accent1" w:themeShade="B5"/>
      <w:sz w:val="32"/>
      <w:szCs w:val="32"/>
    </w:rPr>
  </w:style>
  <w:style w:type="character" w:customStyle="1" w:styleId="apple-converted-space">
    <w:name w:val="apple-converted-space"/>
    <w:basedOn w:val="DefaultParagraphFont"/>
    <w:rsid w:val="00204548"/>
  </w:style>
  <w:style w:type="character" w:styleId="Hyperlink">
    <w:name w:val="Hyperlink"/>
    <w:basedOn w:val="DefaultParagraphFont"/>
    <w:uiPriority w:val="99"/>
    <w:semiHidden/>
    <w:unhideWhenUsed/>
    <w:rsid w:val="00204548"/>
    <w:rPr>
      <w:color w:val="0000FF"/>
      <w:u w:val="single"/>
    </w:rPr>
  </w:style>
  <w:style w:type="paragraph" w:styleId="BalloonText">
    <w:name w:val="Balloon Text"/>
    <w:basedOn w:val="Normal"/>
    <w:link w:val="BalloonTextChar"/>
    <w:uiPriority w:val="99"/>
    <w:semiHidden/>
    <w:unhideWhenUsed/>
    <w:rsid w:val="0020454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04548"/>
    <w:rPr>
      <w:rFonts w:ascii="Lucida Grande" w:hAnsi="Lucida Grande" w:cs="Lucida Grande"/>
      <w:sz w:val="18"/>
      <w:szCs w:val="18"/>
    </w:rPr>
  </w:style>
  <w:style w:type="paragraph" w:styleId="NoSpacing">
    <w:name w:val="No Spacing"/>
    <w:uiPriority w:val="1"/>
    <w:qFormat/>
    <w:rsid w:val="00DA7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368240">
      <w:bodyDiv w:val="1"/>
      <w:marLeft w:val="0"/>
      <w:marRight w:val="0"/>
      <w:marTop w:val="0"/>
      <w:marBottom w:val="0"/>
      <w:divBdr>
        <w:top w:val="none" w:sz="0" w:space="0" w:color="auto"/>
        <w:left w:val="none" w:sz="0" w:space="0" w:color="auto"/>
        <w:bottom w:val="none" w:sz="0" w:space="0" w:color="auto"/>
        <w:right w:val="none" w:sz="0" w:space="0" w:color="auto"/>
      </w:divBdr>
    </w:div>
    <w:div w:id="701126080">
      <w:bodyDiv w:val="1"/>
      <w:marLeft w:val="0"/>
      <w:marRight w:val="0"/>
      <w:marTop w:val="0"/>
      <w:marBottom w:val="0"/>
      <w:divBdr>
        <w:top w:val="none" w:sz="0" w:space="0" w:color="auto"/>
        <w:left w:val="none" w:sz="0" w:space="0" w:color="auto"/>
        <w:bottom w:val="none" w:sz="0" w:space="0" w:color="auto"/>
        <w:right w:val="none" w:sz="0" w:space="0" w:color="auto"/>
      </w:divBdr>
    </w:div>
    <w:div w:id="1317999530">
      <w:bodyDiv w:val="1"/>
      <w:marLeft w:val="0"/>
      <w:marRight w:val="0"/>
      <w:marTop w:val="0"/>
      <w:marBottom w:val="0"/>
      <w:divBdr>
        <w:top w:val="none" w:sz="0" w:space="0" w:color="auto"/>
        <w:left w:val="none" w:sz="0" w:space="0" w:color="auto"/>
        <w:bottom w:val="none" w:sz="0" w:space="0" w:color="auto"/>
        <w:right w:val="none" w:sz="0" w:space="0" w:color="auto"/>
      </w:divBdr>
    </w:div>
    <w:div w:id="1442796521">
      <w:bodyDiv w:val="1"/>
      <w:marLeft w:val="0"/>
      <w:marRight w:val="0"/>
      <w:marTop w:val="0"/>
      <w:marBottom w:val="0"/>
      <w:divBdr>
        <w:top w:val="none" w:sz="0" w:space="0" w:color="auto"/>
        <w:left w:val="none" w:sz="0" w:space="0" w:color="auto"/>
        <w:bottom w:val="none" w:sz="0" w:space="0" w:color="auto"/>
        <w:right w:val="none" w:sz="0" w:space="0" w:color="auto"/>
      </w:divBdr>
    </w:div>
    <w:div w:id="1770616090">
      <w:bodyDiv w:val="1"/>
      <w:marLeft w:val="0"/>
      <w:marRight w:val="0"/>
      <w:marTop w:val="0"/>
      <w:marBottom w:val="0"/>
      <w:divBdr>
        <w:top w:val="none" w:sz="0" w:space="0" w:color="auto"/>
        <w:left w:val="none" w:sz="0" w:space="0" w:color="auto"/>
        <w:bottom w:val="none" w:sz="0" w:space="0" w:color="auto"/>
        <w:right w:val="none" w:sz="0" w:space="0" w:color="auto"/>
      </w:divBdr>
      <w:divsChild>
        <w:div w:id="1430003021">
          <w:marLeft w:val="0"/>
          <w:marRight w:val="0"/>
          <w:marTop w:val="0"/>
          <w:marBottom w:val="0"/>
          <w:divBdr>
            <w:top w:val="none" w:sz="0" w:space="0" w:color="auto"/>
            <w:left w:val="none" w:sz="0" w:space="0" w:color="auto"/>
            <w:bottom w:val="none" w:sz="0" w:space="0" w:color="auto"/>
            <w:right w:val="none" w:sz="0" w:space="0" w:color="auto"/>
          </w:divBdr>
        </w:div>
        <w:div w:id="583882771">
          <w:marLeft w:val="0"/>
          <w:marRight w:val="0"/>
          <w:marTop w:val="0"/>
          <w:marBottom w:val="0"/>
          <w:divBdr>
            <w:top w:val="none" w:sz="0" w:space="0" w:color="auto"/>
            <w:left w:val="none" w:sz="0" w:space="0" w:color="auto"/>
            <w:bottom w:val="single" w:sz="36" w:space="0" w:color="F7F7F7"/>
            <w:right w:val="none" w:sz="0" w:space="0" w:color="auto"/>
          </w:divBdr>
        </w:div>
        <w:div w:id="1639266385">
          <w:marLeft w:val="0"/>
          <w:marRight w:val="0"/>
          <w:marTop w:val="0"/>
          <w:marBottom w:val="0"/>
          <w:divBdr>
            <w:top w:val="none" w:sz="0" w:space="0" w:color="auto"/>
            <w:left w:val="none" w:sz="0" w:space="0" w:color="auto"/>
            <w:bottom w:val="none" w:sz="0" w:space="0" w:color="auto"/>
            <w:right w:val="none" w:sz="0" w:space="0" w:color="auto"/>
          </w:divBdr>
        </w:div>
        <w:div w:id="374620194">
          <w:marLeft w:val="0"/>
          <w:marRight w:val="0"/>
          <w:marTop w:val="0"/>
          <w:marBottom w:val="0"/>
          <w:divBdr>
            <w:top w:val="none" w:sz="0" w:space="0" w:color="auto"/>
            <w:left w:val="none" w:sz="0" w:space="0" w:color="auto"/>
            <w:bottom w:val="none" w:sz="0" w:space="0" w:color="auto"/>
            <w:right w:val="none" w:sz="0" w:space="0" w:color="auto"/>
          </w:divBdr>
        </w:div>
        <w:div w:id="1059403506">
          <w:marLeft w:val="0"/>
          <w:marRight w:val="0"/>
          <w:marTop w:val="0"/>
          <w:marBottom w:val="0"/>
          <w:divBdr>
            <w:top w:val="none" w:sz="0" w:space="0" w:color="auto"/>
            <w:left w:val="none" w:sz="0" w:space="0" w:color="auto"/>
            <w:bottom w:val="none" w:sz="0" w:space="0" w:color="auto"/>
            <w:right w:val="none" w:sz="0" w:space="0" w:color="auto"/>
          </w:divBdr>
          <w:divsChild>
            <w:div w:id="2068187191">
              <w:marLeft w:val="0"/>
              <w:marRight w:val="0"/>
              <w:marTop w:val="0"/>
              <w:marBottom w:val="0"/>
              <w:divBdr>
                <w:top w:val="none" w:sz="0" w:space="0" w:color="auto"/>
                <w:left w:val="none" w:sz="0" w:space="0" w:color="auto"/>
                <w:bottom w:val="none" w:sz="0" w:space="0" w:color="auto"/>
                <w:right w:val="none" w:sz="0" w:space="0" w:color="auto"/>
              </w:divBdr>
            </w:div>
            <w:div w:id="6533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30728">
      <w:bodyDiv w:val="1"/>
      <w:marLeft w:val="0"/>
      <w:marRight w:val="0"/>
      <w:marTop w:val="0"/>
      <w:marBottom w:val="0"/>
      <w:divBdr>
        <w:top w:val="none" w:sz="0" w:space="0" w:color="auto"/>
        <w:left w:val="none" w:sz="0" w:space="0" w:color="auto"/>
        <w:bottom w:val="none" w:sz="0" w:space="0" w:color="auto"/>
        <w:right w:val="none" w:sz="0" w:space="0" w:color="auto"/>
      </w:divBdr>
    </w:div>
    <w:div w:id="21235273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375</Words>
  <Characters>2143</Characters>
  <Application>Microsoft Macintosh Word</Application>
  <DocSecurity>0</DocSecurity>
  <Lines>17</Lines>
  <Paragraphs>5</Paragraphs>
  <ScaleCrop>false</ScaleCrop>
  <Company>Ddc</Company>
  <LinksUpToDate>false</LinksUpToDate>
  <CharactersWithSpaces>2513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5</cp:revision>
  <dcterms:created xsi:type="dcterms:W3CDTF">2013-03-18T03:50:00Z</dcterms:created>
  <dcterms:modified xsi:type="dcterms:W3CDTF">2013-03-26T20:14:00Z</dcterms:modified>
</cp:coreProperties>
</file>